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divdocument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835"/>
        <w:gridCol w:w="9071"/>
      </w:tblGrid>
      <w:tr w:rsidR="008C3833" w14:paraId="7CA299A8" w14:textId="77777777" w:rsidTr="00B665F0">
        <w:trPr>
          <w:trHeight w:val="16198"/>
          <w:tblCellSpacing w:w="0" w:type="dxa"/>
          <w:hidden/>
        </w:trPr>
        <w:tc>
          <w:tcPr>
            <w:tcW w:w="2835" w:type="dxa"/>
            <w:shd w:val="clear" w:color="auto" w:fill="34383C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0667363A" w14:textId="77777777" w:rsidR="008C3833" w:rsidRPr="00B665F0" w:rsidRDefault="00000000">
            <w:pPr>
              <w:pStyle w:val="divdocumentleft-boxsectionnth-child1sectiongapdiv"/>
              <w:spacing w:line="400" w:lineRule="atLeast"/>
              <w:rPr>
                <w:rStyle w:val="divdocumentleft-box"/>
                <w:rFonts w:ascii="Century Gothic" w:eastAsia="Century Gothic" w:hAnsi="Century Gothic" w:cs="Century Gothic"/>
                <w:sz w:val="11"/>
                <w:szCs w:val="11"/>
                <w:shd w:val="clear" w:color="auto" w:fill="auto"/>
              </w:rPr>
            </w:pPr>
            <w:r w:rsidRPr="00B665F0">
              <w:rPr>
                <w:rStyle w:val="divdocumentleft-box"/>
                <w:rFonts w:ascii="Century Gothic" w:eastAsia="Century Gothic" w:hAnsi="Century Gothic" w:cs="Century Gothic"/>
                <w:sz w:val="11"/>
                <w:szCs w:val="11"/>
                <w:shd w:val="clear" w:color="auto" w:fill="auto"/>
              </w:rPr>
              <w:t> </w:t>
            </w:r>
          </w:p>
          <w:p w14:paraId="40980DEF" w14:textId="77777777" w:rsidR="008C3833" w:rsidRPr="00B665F0" w:rsidRDefault="00000000">
            <w:pPr>
              <w:pStyle w:val="divdocumentname"/>
              <w:pBdr>
                <w:bottom w:val="none" w:sz="0" w:space="0" w:color="auto"/>
              </w:pBdr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48"/>
                <w:szCs w:val="48"/>
                <w:shd w:val="clear" w:color="auto" w:fill="auto"/>
              </w:rPr>
            </w:pPr>
            <w:r w:rsidRPr="00B665F0">
              <w:rPr>
                <w:rStyle w:val="span"/>
                <w:rFonts w:ascii="Century Gothic" w:eastAsia="Century Gothic" w:hAnsi="Century Gothic" w:cs="Century Gothic"/>
                <w:sz w:val="48"/>
                <w:szCs w:val="48"/>
              </w:rPr>
              <w:t>Sourabh</w:t>
            </w:r>
            <w:r w:rsidRPr="00B665F0">
              <w:rPr>
                <w:rStyle w:val="divdocumentleft-box"/>
                <w:rFonts w:ascii="Century Gothic" w:eastAsia="Century Gothic" w:hAnsi="Century Gothic" w:cs="Century Gothic"/>
                <w:sz w:val="48"/>
                <w:szCs w:val="48"/>
                <w:shd w:val="clear" w:color="auto" w:fill="auto"/>
              </w:rPr>
              <w:t xml:space="preserve"> </w:t>
            </w:r>
            <w:r w:rsidRPr="00B665F0">
              <w:rPr>
                <w:rStyle w:val="span"/>
                <w:rFonts w:ascii="Century Gothic" w:eastAsia="Century Gothic" w:hAnsi="Century Gothic" w:cs="Century Gothic"/>
                <w:sz w:val="48"/>
                <w:szCs w:val="48"/>
              </w:rPr>
              <w:t>Phanda</w:t>
            </w:r>
          </w:p>
          <w:p w14:paraId="245B72E0" w14:textId="0499DB47" w:rsidR="008C3833" w:rsidRPr="00B665F0" w:rsidRDefault="00000000">
            <w:pPr>
              <w:pStyle w:val="documentresumeTitle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 w:rsidRPr="00B665F0"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Senior </w:t>
            </w:r>
            <w:r w:rsidR="005B4AA8"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Systems Engineer</w:t>
            </w:r>
          </w:p>
          <w:p w14:paraId="6352C82D" w14:textId="77777777" w:rsidR="008C3833" w:rsidRDefault="00000000">
            <w:pPr>
              <w:pStyle w:val="divdocumentSECTIONCNTC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835"/>
            </w:tblGrid>
            <w:tr w:rsidR="008C3833" w:rsidRPr="00B665F0" w14:paraId="2C749715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2A2D30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79D64727" w14:textId="77777777" w:rsidR="008C3833" w:rsidRPr="00B665F0" w:rsidRDefault="00000000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8"/>
                      <w:szCs w:val="28"/>
                      <w:shd w:val="clear" w:color="auto" w:fill="auto"/>
                    </w:rPr>
                  </w:pPr>
                  <w:r w:rsidRPr="00B665F0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8"/>
                      <w:szCs w:val="28"/>
                      <w:shd w:val="clear" w:color="auto" w:fill="auto"/>
                    </w:rPr>
                    <w:t>Contact</w:t>
                  </w:r>
                </w:p>
              </w:tc>
            </w:tr>
          </w:tbl>
          <w:p w14:paraId="0FD4DA79" w14:textId="77777777" w:rsidR="008C3833" w:rsidRPr="00B665F0" w:rsidRDefault="00000000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z w:val="13"/>
                <w:szCs w:val="13"/>
                <w:shd w:val="clear" w:color="auto" w:fill="auto"/>
              </w:rPr>
            </w:pPr>
            <w:r w:rsidRPr="00B665F0">
              <w:rPr>
                <w:rStyle w:val="divdocumentleft-box"/>
                <w:rFonts w:ascii="Century Gothic" w:eastAsia="Century Gothic" w:hAnsi="Century Gothic" w:cs="Century Gothic"/>
                <w:sz w:val="13"/>
                <w:szCs w:val="13"/>
                <w:shd w:val="clear" w:color="auto" w:fill="auto"/>
              </w:rPr>
              <w:t> </w:t>
            </w:r>
          </w:p>
          <w:p w14:paraId="73CDFF43" w14:textId="77777777" w:rsidR="008C3833" w:rsidRPr="00B665F0" w:rsidRDefault="00000000">
            <w:pPr>
              <w:pStyle w:val="txtBold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1"/>
                <w:szCs w:val="21"/>
                <w:shd w:val="clear" w:color="auto" w:fill="auto"/>
              </w:rPr>
            </w:pPr>
            <w:r w:rsidRPr="00B665F0">
              <w:rPr>
                <w:rStyle w:val="span"/>
                <w:rFonts w:ascii="Century Gothic" w:eastAsia="Century Gothic" w:hAnsi="Century Gothic" w:cs="Century Gothic"/>
                <w:color w:val="FFFFFF"/>
                <w:sz w:val="21"/>
                <w:szCs w:val="21"/>
              </w:rPr>
              <w:t xml:space="preserve">Address </w:t>
            </w:r>
          </w:p>
          <w:p w14:paraId="40C6AD18" w14:textId="77777777" w:rsidR="008C3833" w:rsidRPr="00B665F0" w:rsidRDefault="00000000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1"/>
                <w:szCs w:val="21"/>
                <w:shd w:val="clear" w:color="auto" w:fill="auto"/>
              </w:rPr>
            </w:pPr>
            <w:r w:rsidRPr="00B665F0">
              <w:rPr>
                <w:rStyle w:val="span"/>
                <w:rFonts w:ascii="Century Gothic" w:eastAsia="Century Gothic" w:hAnsi="Century Gothic" w:cs="Century Gothic"/>
                <w:color w:val="FFFFFF"/>
                <w:sz w:val="21"/>
                <w:szCs w:val="21"/>
              </w:rPr>
              <w:t>Bangalore, India 5600037</w:t>
            </w:r>
          </w:p>
          <w:p w14:paraId="20EB4005" w14:textId="77777777" w:rsidR="008C3833" w:rsidRPr="00B665F0" w:rsidRDefault="00000000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1"/>
                <w:szCs w:val="21"/>
                <w:shd w:val="clear" w:color="auto" w:fill="auto"/>
              </w:rPr>
            </w:pPr>
            <w:r w:rsidRPr="00B665F0">
              <w:rPr>
                <w:rStyle w:val="span"/>
                <w:rFonts w:ascii="Century Gothic" w:eastAsia="Century Gothic" w:hAnsi="Century Gothic" w:cs="Century Gothic"/>
                <w:color w:val="FFFFFF"/>
                <w:sz w:val="21"/>
                <w:szCs w:val="21"/>
              </w:rPr>
              <w:t xml:space="preserve">Phone </w:t>
            </w:r>
          </w:p>
          <w:p w14:paraId="7C03D289" w14:textId="77777777" w:rsidR="008C3833" w:rsidRPr="00B665F0" w:rsidRDefault="00000000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1"/>
                <w:szCs w:val="21"/>
                <w:shd w:val="clear" w:color="auto" w:fill="auto"/>
              </w:rPr>
            </w:pPr>
            <w:r w:rsidRPr="00B665F0">
              <w:rPr>
                <w:rStyle w:val="span"/>
                <w:rFonts w:ascii="Century Gothic" w:eastAsia="Century Gothic" w:hAnsi="Century Gothic" w:cs="Century Gothic"/>
                <w:color w:val="FFFFFF"/>
                <w:sz w:val="21"/>
                <w:szCs w:val="21"/>
              </w:rPr>
              <w:t>+91-9953300814</w:t>
            </w:r>
          </w:p>
          <w:p w14:paraId="39B0BFFD" w14:textId="77777777" w:rsidR="008C3833" w:rsidRPr="00B665F0" w:rsidRDefault="00000000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1"/>
                <w:szCs w:val="21"/>
                <w:shd w:val="clear" w:color="auto" w:fill="auto"/>
              </w:rPr>
            </w:pPr>
            <w:r w:rsidRPr="00B665F0">
              <w:rPr>
                <w:rStyle w:val="span"/>
                <w:rFonts w:ascii="Century Gothic" w:eastAsia="Century Gothic" w:hAnsi="Century Gothic" w:cs="Century Gothic"/>
                <w:color w:val="FFFFFF"/>
                <w:sz w:val="21"/>
                <w:szCs w:val="21"/>
              </w:rPr>
              <w:t xml:space="preserve">E-mail </w:t>
            </w:r>
          </w:p>
          <w:p w14:paraId="4CC22E3E" w14:textId="77777777" w:rsidR="008C3833" w:rsidRPr="00B665F0" w:rsidRDefault="00000000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1"/>
                <w:szCs w:val="21"/>
                <w:shd w:val="clear" w:color="auto" w:fill="auto"/>
              </w:rPr>
            </w:pPr>
            <w:r w:rsidRPr="00B665F0">
              <w:rPr>
                <w:rStyle w:val="span"/>
                <w:rFonts w:ascii="Century Gothic" w:eastAsia="Century Gothic" w:hAnsi="Century Gothic" w:cs="Century Gothic"/>
                <w:color w:val="FFFFFF"/>
                <w:sz w:val="21"/>
                <w:szCs w:val="21"/>
              </w:rPr>
              <w:t>sourabh.phanda24@gmail.com</w:t>
            </w:r>
          </w:p>
          <w:p w14:paraId="5074D87D" w14:textId="77777777" w:rsidR="008C3833" w:rsidRPr="00B665F0" w:rsidRDefault="00000000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1"/>
                <w:szCs w:val="21"/>
                <w:shd w:val="clear" w:color="auto" w:fill="auto"/>
              </w:rPr>
            </w:pPr>
            <w:r w:rsidRPr="00B665F0">
              <w:rPr>
                <w:rStyle w:val="divdocumentleft-box"/>
                <w:rFonts w:ascii="Century Gothic" w:eastAsia="Century Gothic" w:hAnsi="Century Gothic" w:cs="Century Gothic"/>
                <w:sz w:val="21"/>
                <w:szCs w:val="21"/>
                <w:shd w:val="clear" w:color="auto" w:fill="auto"/>
              </w:rPr>
              <w:t>LinkedIn</w:t>
            </w:r>
          </w:p>
          <w:p w14:paraId="2DA216B1" w14:textId="77777777" w:rsidR="008C3833" w:rsidRPr="00B665F0" w:rsidRDefault="00000000">
            <w:pPr>
              <w:pStyle w:val="div"/>
              <w:spacing w:after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1"/>
                <w:szCs w:val="21"/>
                <w:shd w:val="clear" w:color="auto" w:fill="auto"/>
              </w:rPr>
            </w:pPr>
            <w:r w:rsidRPr="00B665F0">
              <w:rPr>
                <w:rStyle w:val="divdocumentleft-box"/>
                <w:rFonts w:ascii="Century Gothic" w:eastAsia="Century Gothic" w:hAnsi="Century Gothic" w:cs="Century Gothic"/>
                <w:sz w:val="21"/>
                <w:szCs w:val="21"/>
                <w:shd w:val="clear" w:color="auto" w:fill="auto"/>
              </w:rPr>
              <w:t>https://www.linkedin.com/in/sourabhphanda/</w:t>
            </w:r>
          </w:p>
          <w:p w14:paraId="3E4D51A1" w14:textId="77777777" w:rsidR="008C3833" w:rsidRDefault="00000000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835"/>
            </w:tblGrid>
            <w:tr w:rsidR="008C3833" w14:paraId="6000F766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2A2D30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37415259" w14:textId="77777777" w:rsidR="008C3833" w:rsidRDefault="00000000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Skills</w:t>
                  </w:r>
                </w:p>
              </w:tc>
            </w:tr>
          </w:tbl>
          <w:p w14:paraId="201FE072" w14:textId="77777777" w:rsidR="008C3833" w:rsidRDefault="00000000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p w14:paraId="01F22778" w14:textId="77777777" w:rsidR="008C3833" w:rsidRPr="00C37298" w:rsidRDefault="00000000">
            <w:pPr>
              <w:pStyle w:val="p"/>
              <w:spacing w:line="360" w:lineRule="atLeast"/>
              <w:ind w:left="4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 w:rsidRPr="00C37298">
              <w:rPr>
                <w:rStyle w:val="singlecolumnspanpaddedlinenth-child1"/>
                <w:rFonts w:ascii="Century Gothic" w:eastAsia="Century Gothic" w:hAnsi="Century Gothic" w:cs="Century Gothic"/>
                <w:b/>
                <w:bCs/>
                <w:color w:val="FFFFFF"/>
                <w:sz w:val="20"/>
                <w:szCs w:val="20"/>
              </w:rPr>
              <w:t>Operating Systems</w:t>
            </w:r>
            <w:r w:rsidRPr="00C37298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>: Windows, Linux (Ubuntu, CentOS, etc.)</w:t>
            </w:r>
          </w:p>
          <w:p w14:paraId="41E0E6F5" w14:textId="1EA9E8C0" w:rsidR="008C3833" w:rsidRPr="00C37298" w:rsidRDefault="00000000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proofErr w:type="gramStart"/>
            <w:r w:rsidRPr="00C37298">
              <w:rPr>
                <w:rStyle w:val="singlecolumnspanpaddedlinenth-child1"/>
                <w:rFonts w:ascii="Century Gothic" w:eastAsia="Century Gothic" w:hAnsi="Century Gothic" w:cs="Century Gothic"/>
                <w:b/>
                <w:bCs/>
                <w:color w:val="FFFFFF"/>
                <w:sz w:val="20"/>
                <w:szCs w:val="20"/>
              </w:rPr>
              <w:t>Database</w:t>
            </w:r>
            <w:r w:rsidRPr="00C37298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 xml:space="preserve"> :</w:t>
            </w:r>
            <w:proofErr w:type="gramEnd"/>
            <w:r w:rsidR="00F15208" w:rsidRPr="00C37298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 xml:space="preserve"> </w:t>
            </w:r>
            <w:r w:rsidRPr="00C37298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 xml:space="preserve"> SQL</w:t>
            </w:r>
          </w:p>
          <w:p w14:paraId="6C091FF8" w14:textId="78C3ADC2" w:rsidR="008C3833" w:rsidRPr="00C37298" w:rsidRDefault="00000000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 w:rsidRPr="00C37298">
              <w:rPr>
                <w:rStyle w:val="singlecolumnspanpaddedlinenth-child1"/>
                <w:rFonts w:ascii="Century Gothic" w:eastAsia="Century Gothic" w:hAnsi="Century Gothic" w:cs="Century Gothic"/>
                <w:b/>
                <w:bCs/>
                <w:color w:val="FFFFFF"/>
                <w:sz w:val="20"/>
                <w:szCs w:val="20"/>
              </w:rPr>
              <w:t>CI/CD Tools:</w:t>
            </w:r>
            <w:r w:rsidRPr="00C37298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C37298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>CircleCI</w:t>
            </w:r>
            <w:proofErr w:type="spellEnd"/>
            <w:r w:rsidRPr="00C37298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 xml:space="preserve">, Gitlab, Jenkins, Git, </w:t>
            </w:r>
            <w:proofErr w:type="spellStart"/>
            <w:r w:rsidRPr="00C37298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>UrbanCode</w:t>
            </w:r>
            <w:proofErr w:type="spellEnd"/>
            <w:r w:rsidRPr="00C37298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C37298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>AnthillPro</w:t>
            </w:r>
            <w:proofErr w:type="spellEnd"/>
            <w:r w:rsidRPr="00C37298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>, Looper</w:t>
            </w:r>
            <w:r w:rsidR="00E424BF" w:rsidRPr="00C37298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 xml:space="preserve">, </w:t>
            </w:r>
            <w:proofErr w:type="spellStart"/>
            <w:r w:rsidR="00E424BF" w:rsidRPr="00C37298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>OpenRewrite</w:t>
            </w:r>
            <w:proofErr w:type="spellEnd"/>
            <w:r w:rsidR="00E424BF" w:rsidRPr="00C37298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>, Moderne CLI</w:t>
            </w:r>
          </w:p>
          <w:p w14:paraId="351C4B34" w14:textId="12E8BB30" w:rsidR="008C3833" w:rsidRDefault="00000000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 w:rsidRPr="00C37298">
              <w:rPr>
                <w:rStyle w:val="singlecolumnspanpaddedlinenth-child1"/>
                <w:rFonts w:ascii="Century Gothic" w:eastAsia="Century Gothic" w:hAnsi="Century Gothic" w:cs="Century Gothic"/>
                <w:b/>
                <w:bCs/>
                <w:color w:val="FFFFFF"/>
                <w:sz w:val="20"/>
                <w:szCs w:val="20"/>
              </w:rPr>
              <w:t>Repository Management</w:t>
            </w:r>
            <w:r w:rsidR="008148C0" w:rsidRPr="00C37298">
              <w:rPr>
                <w:rStyle w:val="singlecolumnspanpaddedlinenth-child1"/>
                <w:rFonts w:ascii="Century Gothic" w:eastAsia="Century Gothic" w:hAnsi="Century Gothic" w:cs="Century Gothic"/>
                <w:b/>
                <w:bCs/>
                <w:color w:val="FFFFFF"/>
                <w:sz w:val="20"/>
                <w:szCs w:val="20"/>
              </w:rPr>
              <w:t>:</w:t>
            </w:r>
            <w:r w:rsidRPr="00C37298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C37298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>JFrog</w:t>
            </w:r>
            <w:proofErr w:type="spellEnd"/>
            <w:r w:rsidRPr="00C37298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 xml:space="preserve"> Artifactory, </w:t>
            </w:r>
            <w:proofErr w:type="spellStart"/>
            <w:r w:rsidRPr="00C37298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>Sonatype</w:t>
            </w:r>
            <w:proofErr w:type="spellEnd"/>
            <w:r w:rsidRPr="00C37298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 xml:space="preserve"> Nexus, GitHub, Bitbucket</w:t>
            </w:r>
          </w:p>
          <w:p w14:paraId="2AD7C812" w14:textId="77777777" w:rsidR="00C37298" w:rsidRDefault="00C37298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</w:p>
          <w:p w14:paraId="4D1C2C05" w14:textId="77777777" w:rsidR="005B4AA8" w:rsidRPr="00C37298" w:rsidRDefault="005B4AA8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</w:p>
          <w:p w14:paraId="197DE921" w14:textId="158EBF07" w:rsidR="008C3833" w:rsidRPr="00C37298" w:rsidRDefault="00000000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 w:rsidRPr="00C37298">
              <w:rPr>
                <w:rStyle w:val="singlecolumnspanpaddedlinenth-child1"/>
                <w:rFonts w:ascii="Century Gothic" w:eastAsia="Century Gothic" w:hAnsi="Century Gothic" w:cs="Century Gothic"/>
                <w:b/>
                <w:bCs/>
                <w:color w:val="FFFFFF"/>
                <w:sz w:val="20"/>
                <w:szCs w:val="20"/>
              </w:rPr>
              <w:lastRenderedPageBreak/>
              <w:t>Monitoring &amp; Performance:</w:t>
            </w:r>
            <w:r w:rsidRPr="00C37298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 xml:space="preserve"> AppDynamics, Grafana, Splunk</w:t>
            </w:r>
            <w:r w:rsidR="00E424BF" w:rsidRPr="00C37298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>, Google Looker.</w:t>
            </w:r>
          </w:p>
          <w:p w14:paraId="0E65454C" w14:textId="77777777" w:rsidR="008C3833" w:rsidRPr="00C37298" w:rsidRDefault="00000000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 w:rsidRPr="00C37298">
              <w:rPr>
                <w:rStyle w:val="singlecolumnspanpaddedlinenth-child1"/>
                <w:rFonts w:ascii="Century Gothic" w:eastAsia="Century Gothic" w:hAnsi="Century Gothic" w:cs="Century Gothic"/>
                <w:b/>
                <w:bCs/>
                <w:color w:val="FFFFFF"/>
                <w:sz w:val="20"/>
                <w:szCs w:val="20"/>
              </w:rPr>
              <w:t>Collaboration &amp; Project Management:</w:t>
            </w:r>
            <w:r w:rsidRPr="00C37298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 xml:space="preserve"> Atlassian Confluence, JIRA, </w:t>
            </w:r>
            <w:proofErr w:type="spellStart"/>
            <w:r w:rsidRPr="00C37298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>Leankit</w:t>
            </w:r>
            <w:proofErr w:type="spellEnd"/>
          </w:p>
          <w:p w14:paraId="5E2031D3" w14:textId="77777777" w:rsidR="008C3833" w:rsidRPr="00C37298" w:rsidRDefault="00000000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 w:rsidRPr="00C37298">
              <w:rPr>
                <w:rStyle w:val="singlecolumnspanpaddedlinenth-child1"/>
                <w:rFonts w:ascii="Century Gothic" w:eastAsia="Century Gothic" w:hAnsi="Century Gothic" w:cs="Century Gothic"/>
                <w:b/>
                <w:bCs/>
                <w:color w:val="FFFFFF"/>
                <w:sz w:val="20"/>
                <w:szCs w:val="20"/>
              </w:rPr>
              <w:t>Containerization:</w:t>
            </w:r>
            <w:r w:rsidRPr="00C37298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 xml:space="preserve"> Docker</w:t>
            </w:r>
          </w:p>
          <w:p w14:paraId="142454DB" w14:textId="77777777" w:rsidR="008C3833" w:rsidRPr="00C37298" w:rsidRDefault="00000000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 w:rsidRPr="00C37298">
              <w:rPr>
                <w:rStyle w:val="singlecolumnspanpaddedlinenth-child1"/>
                <w:rFonts w:ascii="Century Gothic" w:eastAsia="Century Gothic" w:hAnsi="Century Gothic" w:cs="Century Gothic"/>
                <w:b/>
                <w:bCs/>
                <w:color w:val="FFFFFF"/>
                <w:sz w:val="20"/>
                <w:szCs w:val="20"/>
              </w:rPr>
              <w:t>Build &amp; Dependency Management:</w:t>
            </w:r>
            <w:r w:rsidRPr="00C37298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 xml:space="preserve"> Maven, Gradle, Node.js</w:t>
            </w:r>
          </w:p>
          <w:p w14:paraId="50D809EF" w14:textId="56AAAE4F" w:rsidR="008C3833" w:rsidRPr="00C37298" w:rsidRDefault="00000000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 w:rsidRPr="00C37298">
              <w:rPr>
                <w:rStyle w:val="singlecolumnspanpaddedlinenth-child1"/>
                <w:rFonts w:ascii="Century Gothic" w:eastAsia="Century Gothic" w:hAnsi="Century Gothic" w:cs="Century Gothic"/>
                <w:b/>
                <w:bCs/>
                <w:color w:val="FFFFFF"/>
                <w:sz w:val="20"/>
                <w:szCs w:val="20"/>
              </w:rPr>
              <w:t>ITSM Tools:</w:t>
            </w:r>
            <w:r w:rsidRPr="00C37298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 xml:space="preserve"> BMC Remedy 8, ServiceNow, Jira Service Desk</w:t>
            </w:r>
          </w:p>
          <w:p w14:paraId="0B01EE65" w14:textId="77777777" w:rsidR="008C3833" w:rsidRPr="00C37298" w:rsidRDefault="00000000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 w:rsidRPr="00C37298">
              <w:rPr>
                <w:rStyle w:val="singlecolumnspanpaddedlinenth-child1"/>
                <w:rFonts w:ascii="Century Gothic" w:eastAsia="Century Gothic" w:hAnsi="Century Gothic" w:cs="Century Gothic"/>
                <w:b/>
                <w:bCs/>
                <w:color w:val="FFFFFF"/>
                <w:sz w:val="20"/>
                <w:szCs w:val="20"/>
              </w:rPr>
              <w:t>Container Orchestration:</w:t>
            </w:r>
            <w:r w:rsidRPr="00C37298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 xml:space="preserve"> Kubernetes</w:t>
            </w:r>
          </w:p>
          <w:p w14:paraId="15BDC1AA" w14:textId="7F354749" w:rsidR="008148C0" w:rsidRPr="00C37298" w:rsidRDefault="008148C0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 w:rsidRPr="00C37298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>Cloud: Azure &amp; GCP</w:t>
            </w:r>
          </w:p>
          <w:p w14:paraId="642340A0" w14:textId="77777777" w:rsidR="008C3833" w:rsidRDefault="008C3833">
            <w:pPr>
              <w:pStyle w:val="divdocumentleft-boxParagraph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spacing w:line="360" w:lineRule="atLeast"/>
              <w:textAlignment w:val="auto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</w:tc>
        <w:tc>
          <w:tcPr>
            <w:tcW w:w="9071" w:type="dxa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37733336" w14:textId="77777777" w:rsidR="008C3833" w:rsidRDefault="00000000">
            <w:pPr>
              <w:pStyle w:val="divdocumentleft-boxsectionnth-child1sectiongapdiv"/>
              <w:spacing w:line="400" w:lineRule="atLeast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lastRenderedPageBreak/>
              <w:t> </w:t>
            </w:r>
          </w:p>
          <w:p w14:paraId="59806679" w14:textId="0A4BBDB6" w:rsidR="008C3833" w:rsidRDefault="00000000">
            <w:pPr>
              <w:pStyle w:val="p"/>
              <w:pBdr>
                <w:left w:val="none" w:sz="0" w:space="15" w:color="auto"/>
                <w:right w:val="none" w:sz="0" w:space="15" w:color="auto"/>
              </w:pBdr>
              <w:spacing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Dedicated and experienced </w:t>
            </w:r>
            <w:r w:rsidRPr="00AF7168">
              <w:rPr>
                <w:rStyle w:val="divdocumentright-box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DevOps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 engineer with </w:t>
            </w:r>
            <w:r w:rsidR="00E424BF" w:rsidRPr="00AF7168">
              <w:rPr>
                <w:rStyle w:val="divdocumentright-box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11</w:t>
            </w:r>
            <w:r w:rsidRPr="00AF7168">
              <w:rPr>
                <w:rStyle w:val="divdocumentright-box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 xml:space="preserve"> years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 of expertise in </w:t>
            </w:r>
            <w:r w:rsidRPr="00AF7168">
              <w:rPr>
                <w:rStyle w:val="divdocumentright-box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System</w:t>
            </w:r>
            <w:r w:rsidR="008148C0" w:rsidRPr="00AF7168">
              <w:rPr>
                <w:rStyle w:val="divdocumentright-box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 xml:space="preserve"> &amp; Software</w:t>
            </w:r>
            <w:r w:rsidRPr="00AF7168">
              <w:rPr>
                <w:rStyle w:val="divdocumentright-box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 xml:space="preserve"> Engineering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, Designing, and Configuration. Proficient in orchestrating </w:t>
            </w:r>
            <w:r w:rsidRPr="00AF7168">
              <w:rPr>
                <w:rStyle w:val="divdocumentright-box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CI/CD pipelines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, automating daily tasks, and effectively aligning business and application requirements. Focused on delivering solutions to meet customer needs, leveraging a strong background in CI/CD </w:t>
            </w:r>
            <w:r w:rsidRPr="00AF7168">
              <w:rPr>
                <w:rStyle w:val="divdocumentright-box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pipeline management.</w:t>
            </w:r>
          </w:p>
          <w:p w14:paraId="2DE81137" w14:textId="77777777" w:rsidR="008C3833" w:rsidRDefault="00000000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9071"/>
            </w:tblGrid>
            <w:tr w:rsidR="008C3833" w14:paraId="20AECD39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300" w:type="dxa"/>
                    <w:bottom w:w="60" w:type="dxa"/>
                    <w:right w:w="300" w:type="dxa"/>
                  </w:tcMar>
                  <w:vAlign w:val="bottom"/>
                  <w:hideMark/>
                </w:tcPr>
                <w:p w14:paraId="3AE93BFB" w14:textId="77777777" w:rsidR="008C3833" w:rsidRDefault="00000000"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15" w:color="auto"/>
                      <w:bottom w:val="none" w:sz="0" w:space="3" w:color="auto"/>
                      <w:right w:val="none" w:sz="0" w:space="15" w:color="auto"/>
                    </w:pBdr>
                    <w:shd w:val="clear" w:color="auto" w:fill="auto"/>
                    <w:spacing w:line="380" w:lineRule="atLeast"/>
                    <w:ind w:left="900" w:right="90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  <w:t>Work History</w:t>
                  </w:r>
                </w:p>
              </w:tc>
            </w:tr>
          </w:tbl>
          <w:p w14:paraId="6D03D0A8" w14:textId="77777777" w:rsidR="008C3833" w:rsidRDefault="00000000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118"/>
              <w:gridCol w:w="101"/>
              <w:gridCol w:w="6804"/>
            </w:tblGrid>
            <w:tr w:rsidR="00B665F0" w14:paraId="430D5DF1" w14:textId="77777777" w:rsidTr="00B665F0"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668ABC6" w14:textId="77777777" w:rsidR="008C3833" w:rsidRPr="00B665F0" w:rsidRDefault="00000000">
                  <w:pPr>
                    <w:pStyle w:val="divdocumentemptycellParagraph"/>
                    <w:spacing w:line="360" w:lineRule="atLeast"/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  <w:r w:rsidRPr="00B665F0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 </w:t>
                  </w:r>
                </w:p>
              </w:tc>
              <w:tc>
                <w:tcPr>
                  <w:tcW w:w="111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892B69A" w14:textId="77777777" w:rsidR="008C3833" w:rsidRPr="00B665F0" w:rsidRDefault="00000000">
                  <w:pPr>
                    <w:pStyle w:val="divdocumentemptycellParagraph"/>
                    <w:spacing w:line="360" w:lineRule="atLeast"/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  <w:r w:rsidRPr="00B665F0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2019-10 - Current</w:t>
                  </w:r>
                </w:p>
              </w:tc>
              <w:tc>
                <w:tcPr>
                  <w:tcW w:w="10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F740C75" w14:textId="77777777" w:rsidR="008C3833" w:rsidRPr="00B665F0" w:rsidRDefault="00000000">
                  <w:pPr>
                    <w:pStyle w:val="divdocumentemptycellParagraph"/>
                    <w:spacing w:line="360" w:lineRule="atLeast"/>
                    <w:rPr>
                      <w:rStyle w:val="divdocumentright-boxdatetablesinglecolumn"/>
                      <w:rFonts w:eastAsia="Century Gothic"/>
                    </w:rPr>
                  </w:pPr>
                  <w:r w:rsidRPr="00B665F0">
                    <w:rPr>
                      <w:rStyle w:val="divdocumentright-boxdatetablesinglecolumn"/>
                      <w:rFonts w:eastAsia="Century Gothic"/>
                    </w:rPr>
                    <w:t> </w:t>
                  </w:r>
                </w:p>
              </w:tc>
              <w:tc>
                <w:tcPr>
                  <w:tcW w:w="680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20ECE87" w14:textId="7F1E5E00" w:rsidR="008C3833" w:rsidRPr="00591BFD" w:rsidRDefault="00000000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"/>
                      <w:rFonts w:eastAsia="Century Gothic"/>
                      <w:b/>
                      <w:bCs/>
                    </w:rPr>
                  </w:pPr>
                  <w:r w:rsidRPr="00591BFD">
                    <w:rPr>
                      <w:rStyle w:val="divdocumentright-box"/>
                      <w:rFonts w:ascii="Century Gothic" w:eastAsia="Century Gothic" w:hAnsi="Century Gothic" w:cs="Century Gothic"/>
                      <w:b/>
                      <w:bCs/>
                    </w:rPr>
                    <w:t xml:space="preserve">Senior </w:t>
                  </w:r>
                  <w:r w:rsidR="005B4AA8">
                    <w:rPr>
                      <w:rStyle w:val="divdocumentright-box"/>
                      <w:rFonts w:ascii="Century Gothic" w:eastAsia="Century Gothic" w:hAnsi="Century Gothic" w:cs="Century Gothic"/>
                      <w:b/>
                      <w:bCs/>
                    </w:rPr>
                    <w:t>Systems Engineer</w:t>
                  </w:r>
                </w:p>
                <w:p w14:paraId="1D15EBC9" w14:textId="77777777" w:rsidR="008C3833" w:rsidRPr="00591BFD" w:rsidRDefault="00000000" w:rsidP="00B665F0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"/>
                      <w:rFonts w:eastAsia="Century Gothic"/>
                      <w:i/>
                      <w:iCs/>
                    </w:rPr>
                  </w:pPr>
                  <w:r w:rsidRPr="00591BFD">
                    <w:rPr>
                      <w:rStyle w:val="divdocumentright-box"/>
                      <w:rFonts w:ascii="Century Gothic" w:eastAsia="Century Gothic" w:hAnsi="Century Gothic" w:cs="Century Gothic"/>
                      <w:i/>
                      <w:iCs/>
                    </w:rPr>
                    <w:t>Walmart Global Tech,</w:t>
                  </w:r>
                  <w:r w:rsidRPr="00591BFD">
                    <w:rPr>
                      <w:rStyle w:val="divdocumentright-box"/>
                      <w:rFonts w:eastAsia="Century Gothic"/>
                      <w:i/>
                      <w:iCs/>
                    </w:rPr>
                    <w:t xml:space="preserve"> </w:t>
                  </w:r>
                  <w:r w:rsidRPr="00591BFD">
                    <w:rPr>
                      <w:rStyle w:val="divdocumentright-box"/>
                      <w:rFonts w:ascii="Century Gothic" w:eastAsia="Century Gothic" w:hAnsi="Century Gothic" w:cs="Century Gothic"/>
                      <w:i/>
                      <w:iCs/>
                    </w:rPr>
                    <w:t>Bangalore</w:t>
                  </w:r>
                  <w:r w:rsidRPr="00591BFD">
                    <w:rPr>
                      <w:rStyle w:val="divdocumentright-box"/>
                      <w:rFonts w:eastAsia="Century Gothic"/>
                      <w:i/>
                      <w:iCs/>
                    </w:rPr>
                    <w:t xml:space="preserve"> </w:t>
                  </w:r>
                </w:p>
                <w:p w14:paraId="3A3D15D1" w14:textId="77777777" w:rsidR="00B665F0" w:rsidRPr="00B665F0" w:rsidRDefault="00B665F0" w:rsidP="00B665F0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ind w:left="325" w:right="-37" w:hanging="325"/>
                    <w:jc w:val="both"/>
                    <w:textAlignment w:val="auto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Led the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design and automation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of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dependency management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and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code refactoring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initiatives using </w:t>
                  </w:r>
                  <w:proofErr w:type="spellStart"/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OpenRewrite</w:t>
                  </w:r>
                  <w:proofErr w:type="spellEnd"/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and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Moderne.io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, automating bulk repository scans and vulnerability remediation across numerous codebases.</w:t>
                  </w:r>
                </w:p>
                <w:p w14:paraId="547ACABE" w14:textId="77777777" w:rsidR="00B665F0" w:rsidRPr="00B665F0" w:rsidRDefault="00B665F0" w:rsidP="00B665F0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ind w:left="325" w:right="-37" w:hanging="325"/>
                    <w:jc w:val="both"/>
                    <w:textAlignment w:val="auto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Developed and implemented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automated PR workflows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, integrated with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CI/CD pipelines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, ensuring continuous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security compliance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through tools like </w:t>
                  </w:r>
                  <w:proofErr w:type="spellStart"/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Snyk</w:t>
                  </w:r>
                  <w:proofErr w:type="spellEnd"/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and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OWASP Dependency-Check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.</w:t>
                  </w:r>
                </w:p>
                <w:p w14:paraId="05C0B05F" w14:textId="77777777" w:rsidR="00B665F0" w:rsidRPr="00B665F0" w:rsidRDefault="00B665F0" w:rsidP="00B665F0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ind w:left="325" w:right="-37" w:hanging="325"/>
                    <w:jc w:val="both"/>
                    <w:textAlignment w:val="auto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Designed, developed, and troubleshot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CI/CD pipelines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for microservices, leveraging technologies such as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Node.js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,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Maven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, and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Gradle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to streamline build and deployment processes.</w:t>
                  </w:r>
                </w:p>
                <w:p w14:paraId="4C3ADBB7" w14:textId="77777777" w:rsidR="00B665F0" w:rsidRPr="00B665F0" w:rsidRDefault="00B665F0" w:rsidP="00B665F0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ind w:left="325" w:right="-37" w:hanging="325"/>
                    <w:jc w:val="both"/>
                    <w:textAlignment w:val="auto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Deployed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Jenkins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and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Concord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orchestration tools to establish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end-to-end CI/CD pipelines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, including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Kubernetes pipelines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for automated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microservices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application builds and deployments.</w:t>
                  </w:r>
                </w:p>
                <w:p w14:paraId="090BE5F5" w14:textId="77777777" w:rsidR="00B665F0" w:rsidRPr="00B665F0" w:rsidRDefault="00B665F0" w:rsidP="00B665F0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ind w:left="325" w:right="-37" w:hanging="325"/>
                    <w:jc w:val="both"/>
                    <w:textAlignment w:val="auto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Provided technical expertise to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resolve critical issues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and ensure uninterrupted service delivery across key operational areas.</w:t>
                  </w:r>
                </w:p>
                <w:p w14:paraId="28819FC1" w14:textId="77777777" w:rsidR="00B665F0" w:rsidRPr="00B665F0" w:rsidRDefault="00B665F0" w:rsidP="00B665F0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ind w:left="325" w:right="-37" w:hanging="325"/>
                    <w:jc w:val="both"/>
                    <w:textAlignment w:val="auto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Orchestrated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Jenkins Looper pipelines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for seamless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Kubernetes pod deployments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in both production and non-production environments, reducing deployment times.</w:t>
                  </w:r>
                </w:p>
                <w:p w14:paraId="0FDA67FD" w14:textId="77777777" w:rsidR="00B665F0" w:rsidRPr="00B665F0" w:rsidRDefault="00B665F0" w:rsidP="00B665F0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ind w:left="325" w:right="-37" w:hanging="325"/>
                    <w:jc w:val="both"/>
                    <w:textAlignment w:val="auto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Deployed agents and containers on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Azure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and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GCP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, ensuring robust and scalable cloud infrastructure.</w:t>
                  </w:r>
                </w:p>
                <w:p w14:paraId="48D40337" w14:textId="77777777" w:rsidR="00B665F0" w:rsidRPr="00B665F0" w:rsidRDefault="00B665F0" w:rsidP="00B665F0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ind w:left="325" w:right="-37" w:hanging="325"/>
                    <w:jc w:val="both"/>
                    <w:textAlignment w:val="auto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Spearheaded the creation of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independent, fine-grained microservice environments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, ensuring scalability, flexibility, and efficient resource management.</w:t>
                  </w:r>
                </w:p>
                <w:p w14:paraId="088C3890" w14:textId="77777777" w:rsidR="00B665F0" w:rsidRPr="00B665F0" w:rsidRDefault="00B665F0" w:rsidP="00B665F0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ind w:left="325" w:right="-37" w:hanging="325"/>
                    <w:jc w:val="both"/>
                    <w:textAlignment w:val="auto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Leveraged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Ansible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and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YAML automation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scripts to reduce manual interventions in deployment and configuration processes, boosting operational efficiency.</w:t>
                  </w:r>
                </w:p>
                <w:p w14:paraId="0662AF27" w14:textId="77777777" w:rsidR="00B665F0" w:rsidRPr="00B665F0" w:rsidRDefault="00B665F0" w:rsidP="00B665F0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ind w:left="325" w:right="-37" w:hanging="325"/>
                    <w:jc w:val="both"/>
                    <w:textAlignment w:val="auto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Led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dependency management initiatives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, addressing vulnerabilities in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Java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projects by refactoring the codebase and implementing best practices.</w:t>
                  </w:r>
                </w:p>
                <w:p w14:paraId="12E61F8C" w14:textId="77777777" w:rsidR="00B665F0" w:rsidRPr="00B665F0" w:rsidRDefault="00B665F0" w:rsidP="00B665F0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ind w:left="325" w:right="-37" w:hanging="325"/>
                    <w:jc w:val="both"/>
                    <w:textAlignment w:val="auto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Provided consultative support to application teams for optimizing and automating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CI/CD pipelines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, ensuring the alignment of deployment processes with business goals.</w:t>
                  </w:r>
                </w:p>
                <w:p w14:paraId="2154F010" w14:textId="77777777" w:rsidR="00B665F0" w:rsidRPr="00B665F0" w:rsidRDefault="00B665F0" w:rsidP="00B665F0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ind w:left="325" w:right="-37" w:hanging="325"/>
                    <w:jc w:val="both"/>
                    <w:textAlignment w:val="auto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Authored multiple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SOPs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and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technical articles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, streamlining support processes and enhancing team knowledge-sharing.</w:t>
                  </w:r>
                </w:p>
                <w:p w14:paraId="528A641D" w14:textId="77777777" w:rsidR="00B665F0" w:rsidRPr="00B665F0" w:rsidRDefault="00B665F0" w:rsidP="00B665F0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ind w:left="325" w:right="-37" w:hanging="325"/>
                    <w:jc w:val="both"/>
                    <w:textAlignment w:val="auto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Conducted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performance and stress testing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for a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Generative AI solution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, implementing improvements that enhanced the system's robustness and scalability.</w:t>
                  </w:r>
                </w:p>
                <w:p w14:paraId="222F7F42" w14:textId="77777777" w:rsidR="00B665F0" w:rsidRPr="00B665F0" w:rsidRDefault="00B665F0" w:rsidP="00B665F0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ind w:left="325" w:right="-37" w:hanging="325"/>
                    <w:jc w:val="both"/>
                    <w:textAlignment w:val="auto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lastRenderedPageBreak/>
                    <w:t xml:space="preserve">Collaborated with leadership to expand the team, contributing to the creation of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technical screening questionnaires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to improve recruitment processes.</w:t>
                  </w:r>
                </w:p>
                <w:p w14:paraId="1331CED6" w14:textId="77777777" w:rsidR="00B665F0" w:rsidRPr="00B665F0" w:rsidRDefault="00B665F0" w:rsidP="00B665F0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ind w:left="325" w:right="-37" w:hanging="325"/>
                    <w:jc w:val="both"/>
                    <w:textAlignment w:val="auto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Provided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mentorship and technical guidance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to junior engineers, fostering talent development and knowledge transfer within the team.</w:t>
                  </w:r>
                </w:p>
                <w:p w14:paraId="78D8A2A2" w14:textId="77777777" w:rsidR="00B665F0" w:rsidRPr="00B665F0" w:rsidRDefault="00B665F0" w:rsidP="00B665F0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ind w:left="325" w:right="-37" w:hanging="325"/>
                    <w:jc w:val="both"/>
                    <w:textAlignment w:val="auto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Worked closely with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Product Management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and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Product Owners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to address technical challenges in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CI/CD tools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and ensure alignment with product goals.</w:t>
                  </w:r>
                </w:p>
                <w:p w14:paraId="29E41837" w14:textId="77777777" w:rsidR="00B665F0" w:rsidRPr="00B665F0" w:rsidRDefault="00B665F0" w:rsidP="00B665F0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ind w:left="325" w:right="-37" w:hanging="325"/>
                    <w:jc w:val="both"/>
                    <w:textAlignment w:val="auto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Led cross-functional teams to ensure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project alignment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and successful delivery of objectives, contributing to enhanced team collaboration and results.</w:t>
                  </w:r>
                </w:p>
                <w:p w14:paraId="2E81B718" w14:textId="77777777" w:rsidR="00B665F0" w:rsidRPr="00B665F0" w:rsidRDefault="00B665F0" w:rsidP="00B665F0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ind w:left="325" w:right="-37" w:hanging="325"/>
                    <w:jc w:val="both"/>
                    <w:textAlignment w:val="auto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Collaborated with stakeholders to define project requirements, ensuring that technical solutions aligned with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business objectives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.</w:t>
                  </w:r>
                </w:p>
                <w:p w14:paraId="4159E7A4" w14:textId="77777777" w:rsidR="00B665F0" w:rsidRPr="00B665F0" w:rsidRDefault="00B665F0" w:rsidP="00B665F0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ind w:left="325" w:right="-37" w:hanging="325"/>
                    <w:jc w:val="both"/>
                    <w:textAlignment w:val="auto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Effectively communicated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complex technical concepts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to non-technical stakeholders, facilitating decision-making and promoting a shared understanding of technology solutions.</w:t>
                  </w:r>
                </w:p>
                <w:p w14:paraId="0DB06488" w14:textId="5EA540A1" w:rsidR="00154FDC" w:rsidRPr="00B665F0" w:rsidRDefault="00B665F0" w:rsidP="00B665F0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ind w:left="325" w:right="-37" w:hanging="325"/>
                    <w:jc w:val="both"/>
                    <w:textAlignment w:val="auto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Delivered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regular project status updates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and presentations to senior management, ensuring transparency and proactive risk mitigation.</w:t>
                  </w:r>
                </w:p>
              </w:tc>
            </w:tr>
          </w:tbl>
          <w:p w14:paraId="72D9CAA7" w14:textId="77777777" w:rsidR="008C3833" w:rsidRDefault="008C3833">
            <w:pPr>
              <w:rPr>
                <w:vanish/>
              </w:rPr>
            </w:pP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20"/>
              <w:gridCol w:w="7027"/>
            </w:tblGrid>
            <w:tr w:rsidR="003A4CC9" w14:paraId="0CDE944A" w14:textId="77777777" w:rsidTr="003A4CC9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8405C49" w14:textId="77777777" w:rsidR="008C3833" w:rsidRDefault="00000000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8211A7C" w14:textId="77777777" w:rsidR="008C3833" w:rsidRDefault="00000000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2018-04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2019-10</w:t>
                  </w:r>
                </w:p>
              </w:tc>
              <w:tc>
                <w:tcPr>
                  <w:tcW w:w="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901E934" w14:textId="77777777" w:rsidR="008C3833" w:rsidRDefault="00000000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7027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95C47C9" w14:textId="77777777" w:rsidR="008C3833" w:rsidRDefault="00000000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Senior Associate Consultant</w:t>
                  </w:r>
                </w:p>
                <w:p w14:paraId="043A9FF9" w14:textId="77777777" w:rsidR="008C3833" w:rsidRPr="00AF7168" w:rsidRDefault="00000000" w:rsidP="00591BFD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sz w:val="22"/>
                      <w:szCs w:val="22"/>
                    </w:rPr>
                  </w:pPr>
                  <w:r w:rsidRPr="00AF7168"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sz w:val="22"/>
                      <w:szCs w:val="22"/>
                    </w:rPr>
                    <w:t xml:space="preserve">Infosys Ltd (Client - Citi Group </w:t>
                  </w:r>
                  <w:proofErr w:type="gramStart"/>
                  <w:r w:rsidRPr="00AF7168"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sz w:val="22"/>
                      <w:szCs w:val="22"/>
                    </w:rPr>
                    <w:t>N.A )</w:t>
                  </w:r>
                  <w:proofErr w:type="gramEnd"/>
                  <w:r w:rsidRPr="00AF7168"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sz w:val="22"/>
                      <w:szCs w:val="22"/>
                    </w:rPr>
                    <w:t xml:space="preserve">, Chandigarh </w:t>
                  </w:r>
                </w:p>
                <w:p w14:paraId="5817BE8A" w14:textId="77777777" w:rsidR="008C3833" w:rsidRDefault="00000000" w:rsidP="003A4CC9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224" w:right="-918" w:hanging="223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Monitoring and maintaining </w:t>
                  </w:r>
                  <w:proofErr w:type="spellStart"/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Cloudbees</w:t>
                  </w:r>
                  <w:proofErr w:type="spellEnd"/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Enterprise </w:t>
                  </w:r>
                  <w:r w:rsidRPr="00591BFD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Jenkins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.</w:t>
                  </w:r>
                </w:p>
                <w:p w14:paraId="21F59EFC" w14:textId="77777777" w:rsidR="008C3833" w:rsidRDefault="00000000" w:rsidP="00591BFD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224" w:right="300" w:hanging="223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Setting up Jenkins jobs and </w:t>
                  </w:r>
                  <w:r w:rsidRPr="00591BFD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troubleshooting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build issues.</w:t>
                  </w:r>
                </w:p>
                <w:p w14:paraId="66E0DDC5" w14:textId="77777777" w:rsidR="008C3833" w:rsidRDefault="00000000" w:rsidP="00591BFD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224" w:right="300" w:hanging="223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Integrating </w:t>
                  </w:r>
                  <w:r w:rsidRPr="00591BFD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Sonar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in </w:t>
                  </w:r>
                  <w:r w:rsidRPr="00591BFD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Bitbucket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repositories and verifying integration.</w:t>
                  </w:r>
                </w:p>
                <w:p w14:paraId="5BA8BF8F" w14:textId="77777777" w:rsidR="008C3833" w:rsidRDefault="00000000" w:rsidP="00591BFD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224" w:right="300" w:hanging="223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Monitoring application performance using </w:t>
                  </w:r>
                  <w:r w:rsidRPr="00591BFD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AppDynamics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.</w:t>
                  </w:r>
                </w:p>
                <w:p w14:paraId="73C9A77D" w14:textId="77777777" w:rsidR="008C3833" w:rsidRDefault="00000000" w:rsidP="00591BFD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224" w:right="300" w:hanging="223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Managing Bitbucket repositories and permissions, including </w:t>
                  </w:r>
                  <w:r w:rsidRPr="00591BFD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branching and tagging.</w:t>
                  </w:r>
                </w:p>
                <w:p w14:paraId="3B8D0894" w14:textId="77777777" w:rsidR="008C3833" w:rsidRDefault="00000000" w:rsidP="00591BFD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224" w:right="300" w:hanging="223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Setting up </w:t>
                  </w:r>
                  <w:proofErr w:type="spellStart"/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taskbooks</w:t>
                  </w:r>
                  <w:proofErr w:type="spellEnd"/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in Run Book Automation tool to schedule recurring tasks.</w:t>
                  </w:r>
                </w:p>
                <w:p w14:paraId="1A2B5EBF" w14:textId="77777777" w:rsidR="00AF7168" w:rsidRDefault="00AF7168" w:rsidP="00AF7168">
                  <w:pPr>
                    <w:pStyle w:val="divdocumentli"/>
                    <w:spacing w:line="360" w:lineRule="atLeast"/>
                    <w:ind w:left="224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</w:tr>
          </w:tbl>
          <w:p w14:paraId="51EB989F" w14:textId="77777777" w:rsidR="008C3833" w:rsidRDefault="008C3833">
            <w:pPr>
              <w:rPr>
                <w:vanish/>
              </w:rPr>
            </w:pP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20"/>
              <w:gridCol w:w="6885"/>
            </w:tblGrid>
            <w:tr w:rsidR="00591BFD" w14:paraId="3DB76B04" w14:textId="77777777" w:rsidTr="00591BFD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64AFF60" w14:textId="77777777" w:rsidR="008C3833" w:rsidRPr="00B665F0" w:rsidRDefault="00000000" w:rsidP="00591BFD">
                  <w:pPr>
                    <w:spacing w:before="100" w:beforeAutospacing="1" w:after="100" w:afterAutospacing="1"/>
                    <w:ind w:left="360" w:right="-37"/>
                    <w:jc w:val="both"/>
                    <w:textAlignment w:val="auto"/>
                    <w:rPr>
                      <w:rStyle w:val="divdocumentright-boxdatetablesinglecolumn"/>
                      <w:rFonts w:eastAsia="Century Gothic"/>
                    </w:rPr>
                  </w:pPr>
                  <w:r w:rsidRPr="00B665F0">
                    <w:rPr>
                      <w:rStyle w:val="divdocumentright-boxdatetablesinglecolumn"/>
                      <w:rFonts w:eastAsia="Century Gothic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633EA22" w14:textId="77777777" w:rsidR="008C3833" w:rsidRPr="00591BFD" w:rsidRDefault="00000000" w:rsidP="00591BFD">
                  <w:pPr>
                    <w:pStyle w:val="divdocumentemptycellParagraph"/>
                    <w:spacing w:line="360" w:lineRule="atLeast"/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  <w:r w:rsidRPr="00591BFD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2014-01 - 2018-04</w:t>
                  </w:r>
                </w:p>
              </w:tc>
              <w:tc>
                <w:tcPr>
                  <w:tcW w:w="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0A9CF2D" w14:textId="49811CCB" w:rsidR="008C3833" w:rsidRPr="00591BFD" w:rsidRDefault="00000000" w:rsidP="00591BFD">
                  <w:pPr>
                    <w:pStyle w:val="divdocumentemptycellParagraph"/>
                    <w:spacing w:line="360" w:lineRule="atLeast"/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  <w:r w:rsidRPr="00591BFD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 </w:t>
                  </w:r>
                </w:p>
              </w:tc>
              <w:tc>
                <w:tcPr>
                  <w:tcW w:w="6885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D7DCD5B" w14:textId="77777777" w:rsidR="008C3833" w:rsidRPr="00591BFD" w:rsidRDefault="00000000" w:rsidP="00591BFD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pacing w:line="360" w:lineRule="atLeast"/>
                    <w:ind w:right="300"/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  <w:r w:rsidRPr="00591BFD"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Technical Lead</w:t>
                  </w:r>
                </w:p>
                <w:p w14:paraId="0E3C1E5D" w14:textId="77777777" w:rsidR="008C3833" w:rsidRPr="00AF7168" w:rsidRDefault="00000000" w:rsidP="00591BFD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pacing w:line="360" w:lineRule="atLeast"/>
                    <w:ind w:right="300"/>
                    <w:rPr>
                      <w:rStyle w:val="divdocumentright-box"/>
                      <w:rFonts w:ascii="Century Gothic" w:eastAsia="Century Gothic" w:hAnsi="Century Gothic"/>
                      <w:i/>
                      <w:iCs/>
                    </w:rPr>
                  </w:pPr>
                  <w:r w:rsidRPr="00AF7168">
                    <w:rPr>
                      <w:rStyle w:val="divdocumentright-box"/>
                      <w:rFonts w:ascii="Century Gothic" w:eastAsia="Century Gothic" w:hAnsi="Century Gothic"/>
                      <w:i/>
                      <w:iCs/>
                    </w:rPr>
                    <w:t xml:space="preserve">Software Business Solution Pvt Ltd, Noida </w:t>
                  </w:r>
                </w:p>
                <w:p w14:paraId="3A242E01" w14:textId="77777777" w:rsidR="00B665F0" w:rsidRPr="00B665F0" w:rsidRDefault="00B665F0" w:rsidP="00591BFD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ind w:left="325" w:right="141" w:hanging="244"/>
                    <w:jc w:val="both"/>
                    <w:textAlignment w:val="auto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Upgraded Jenkins Core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and seamlessly integrated with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SonarQube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and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Team Foundation Server (TFS)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, enhancing continuous integration and code quality metrics.</w:t>
                  </w:r>
                </w:p>
                <w:p w14:paraId="19059E4E" w14:textId="77777777" w:rsidR="00B665F0" w:rsidRPr="00B665F0" w:rsidRDefault="00B665F0" w:rsidP="00591BFD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ind w:left="325" w:right="141" w:hanging="244"/>
                    <w:jc w:val="both"/>
                    <w:textAlignment w:val="auto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Installed and configured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OpenSSL certificates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for secure communication in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Subversion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TeamForge</w:t>
                  </w:r>
                  <w:proofErr w:type="spellEnd"/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,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Jenkins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, and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Anthill Pro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, ensuring compliance with security standards.</w:t>
                  </w:r>
                </w:p>
                <w:p w14:paraId="0796C3D2" w14:textId="77777777" w:rsidR="00B665F0" w:rsidRPr="00B665F0" w:rsidRDefault="00B665F0" w:rsidP="00591BFD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ind w:left="325" w:right="141" w:hanging="244"/>
                    <w:jc w:val="both"/>
                    <w:textAlignment w:val="auto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Managed Jenkins, </w:t>
                  </w:r>
                  <w:proofErr w:type="spellStart"/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UrbanCode</w:t>
                  </w:r>
                  <w:proofErr w:type="spellEnd"/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AnthillPro</w:t>
                  </w:r>
                  <w:proofErr w:type="spellEnd"/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, and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Looper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plugins, optimizing CI/CD toolchain for streamlined software deliveries and minimal downtime.</w:t>
                  </w:r>
                </w:p>
                <w:p w14:paraId="3DE30C95" w14:textId="77777777" w:rsidR="00B665F0" w:rsidRPr="00B665F0" w:rsidRDefault="00B665F0" w:rsidP="00591BFD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ind w:left="325" w:right="141" w:hanging="244"/>
                    <w:jc w:val="both"/>
                    <w:textAlignment w:val="auto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Integrated Docker with Jenkins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, automating containerized builds and facilitated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migration to Looper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, enhancing build pipeline efficiency across multiple teams.</w:t>
                  </w:r>
                </w:p>
                <w:p w14:paraId="4A6679EF" w14:textId="77777777" w:rsidR="00B665F0" w:rsidRPr="00B665F0" w:rsidRDefault="00B665F0" w:rsidP="00591BFD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ind w:left="325" w:right="141" w:hanging="244"/>
                    <w:jc w:val="both"/>
                    <w:textAlignment w:val="auto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Contributed to the development and maintenance of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Walmart's Proximity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, an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Artifactory repository management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system, improving artifact storage and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lastRenderedPageBreak/>
                    <w:t>retrieval processes.</w:t>
                  </w:r>
                </w:p>
                <w:p w14:paraId="58609C71" w14:textId="77777777" w:rsidR="00B665F0" w:rsidRPr="00B665F0" w:rsidRDefault="00B665F0" w:rsidP="00591BFD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ind w:left="325" w:right="141" w:hanging="244"/>
                    <w:jc w:val="both"/>
                    <w:textAlignment w:val="auto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Administered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Walmart’s OneOps cloud environment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, monitoring compute resources and ensuring high availability across cloud infrastructure.</w:t>
                  </w:r>
                </w:p>
                <w:p w14:paraId="0D5E73FE" w14:textId="77777777" w:rsidR="00B665F0" w:rsidRPr="00B665F0" w:rsidRDefault="00B665F0" w:rsidP="00591BFD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ind w:left="325" w:right="141" w:hanging="244"/>
                    <w:jc w:val="both"/>
                    <w:textAlignment w:val="auto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Set up and managed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Windows agents in </w:t>
                  </w:r>
                  <w:proofErr w:type="spellStart"/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AnthillPro</w:t>
                  </w:r>
                  <w:proofErr w:type="spellEnd"/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, troubleshooting build failures and resolving configuration issues, reducing build times.</w:t>
                  </w:r>
                </w:p>
                <w:p w14:paraId="7B94A20C" w14:textId="77777777" w:rsidR="00B665F0" w:rsidRPr="00B665F0" w:rsidRDefault="00B665F0" w:rsidP="00591BFD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ind w:left="325" w:right="141" w:hanging="244"/>
                    <w:jc w:val="both"/>
                    <w:textAlignment w:val="auto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Identified, documented, and communicated software bugs to the development team, expediting issue resolution and minimizing production impact.</w:t>
                  </w:r>
                </w:p>
                <w:p w14:paraId="1019B134" w14:textId="77777777" w:rsidR="00B665F0" w:rsidRPr="00B665F0" w:rsidRDefault="00B665F0" w:rsidP="00591BFD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ind w:left="325" w:right="141" w:hanging="244"/>
                    <w:jc w:val="both"/>
                    <w:textAlignment w:val="auto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Enforced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change control processes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for application and plugin upgrades in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production (prod)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and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certification (cert)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environments, maintaining deployment reliability.</w:t>
                  </w:r>
                </w:p>
                <w:p w14:paraId="44AFE1B2" w14:textId="77777777" w:rsidR="00B665F0" w:rsidRPr="00B665F0" w:rsidRDefault="00B665F0" w:rsidP="00591BFD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ind w:left="325" w:right="141" w:hanging="244"/>
                    <w:jc w:val="both"/>
                    <w:textAlignment w:val="auto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Hands-on experience with </w:t>
                  </w:r>
                  <w:proofErr w:type="spellStart"/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Sonatype</w:t>
                  </w:r>
                  <w:proofErr w:type="spellEnd"/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 Nexus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,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Git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, and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Subversion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for source code management and dependency artifact handling, enhancing repository management.</w:t>
                  </w:r>
                </w:p>
                <w:p w14:paraId="2A724048" w14:textId="77777777" w:rsidR="00B665F0" w:rsidRPr="00B665F0" w:rsidRDefault="00B665F0" w:rsidP="00591BFD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ind w:left="325" w:right="141" w:hanging="244"/>
                    <w:jc w:val="both"/>
                    <w:textAlignment w:val="auto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Performed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server-side troubleshooting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(Linux/Windows) to ensure smooth operations, minimizing downtime, and ensuring seamless deployment processes.</w:t>
                  </w:r>
                </w:p>
                <w:p w14:paraId="7C18E318" w14:textId="77777777" w:rsidR="00B665F0" w:rsidRPr="00B665F0" w:rsidRDefault="00B665F0" w:rsidP="00591BFD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ind w:left="325" w:right="141" w:hanging="244"/>
                    <w:jc w:val="both"/>
                    <w:textAlignment w:val="auto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Created and managed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OpenStack cloud Linux instances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in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Jenkins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as job executors, optimizing resource allocation for job execution.</w:t>
                  </w:r>
                </w:p>
                <w:p w14:paraId="61CD00DC" w14:textId="77777777" w:rsidR="00B665F0" w:rsidRPr="00B665F0" w:rsidRDefault="00B665F0" w:rsidP="00591BFD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ind w:left="325" w:right="141" w:hanging="244"/>
                    <w:jc w:val="both"/>
                    <w:textAlignment w:val="auto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Authored detailed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technical documentation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for training and onboarding, improving team knowledge and operational processes.</w:t>
                  </w:r>
                </w:p>
                <w:p w14:paraId="10A6DC67" w14:textId="77777777" w:rsidR="00B665F0" w:rsidRPr="00B665F0" w:rsidRDefault="00B665F0" w:rsidP="00591BFD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ind w:left="325" w:right="141" w:hanging="244"/>
                    <w:jc w:val="both"/>
                    <w:textAlignment w:val="auto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Monitored and resolved technical queries within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defined SLAs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, ensuring quick resolution of critical issues and improving overall service reliability.</w:t>
                  </w:r>
                </w:p>
                <w:p w14:paraId="0C37F275" w14:textId="77777777" w:rsidR="00B665F0" w:rsidRPr="00B665F0" w:rsidRDefault="00B665F0" w:rsidP="00591BFD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ind w:left="325" w:right="141" w:hanging="244"/>
                    <w:jc w:val="both"/>
                    <w:textAlignment w:val="auto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Proactively managed and escalated critical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business-impacting issues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, ensuring timely resolution with minimal operational disruption.</w:t>
                  </w:r>
                </w:p>
                <w:p w14:paraId="595D2946" w14:textId="77777777" w:rsidR="00B665F0" w:rsidRPr="00B665F0" w:rsidRDefault="00B665F0" w:rsidP="00591BFD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ind w:left="325" w:right="141" w:hanging="244"/>
                    <w:jc w:val="both"/>
                    <w:textAlignment w:val="auto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Monitored and maintained server health using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Nagios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, ensuring infrastructure stability and working closely with software vendors to troubleshoot performance issues.</w:t>
                  </w:r>
                </w:p>
                <w:p w14:paraId="66055A2A" w14:textId="77777777" w:rsidR="00B665F0" w:rsidRPr="00B665F0" w:rsidRDefault="00B665F0" w:rsidP="00591BFD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ind w:left="325" w:right="141" w:hanging="244"/>
                    <w:jc w:val="both"/>
                    <w:textAlignment w:val="auto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Utilized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BMC Remedy 8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,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ServiceNow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, and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Jira Service Desk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to manage and resolve ITSM tickets, improving incident management workflows.</w:t>
                  </w:r>
                </w:p>
                <w:p w14:paraId="7660E122" w14:textId="77777777" w:rsidR="00B665F0" w:rsidRPr="00B665F0" w:rsidRDefault="00B665F0" w:rsidP="00591BFD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ind w:left="325" w:right="141" w:hanging="244"/>
                    <w:jc w:val="both"/>
                    <w:textAlignment w:val="auto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Monitored and managed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SSIS jobs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in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Clarity PPM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, identifying and resolving job failures within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defined SLAs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.</w:t>
                  </w:r>
                </w:p>
                <w:p w14:paraId="47986DC1" w14:textId="484006B7" w:rsidR="004E532F" w:rsidRPr="00591BFD" w:rsidRDefault="00B665F0" w:rsidP="00591BFD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ind w:left="325" w:right="141" w:hanging="244"/>
                    <w:jc w:val="both"/>
                    <w:textAlignment w:val="auto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Conducted 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Root Cause Analysis (RCA)</w:t>
                  </w:r>
                  <w:r w:rsidRPr="00B665F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of job failures, mitigating future risks by implementing preventative measures.</w:t>
                  </w:r>
                </w:p>
              </w:tc>
            </w:tr>
          </w:tbl>
          <w:p w14:paraId="4091537E" w14:textId="77777777" w:rsidR="008C3833" w:rsidRDefault="008C3833">
            <w:pPr>
              <w:rPr>
                <w:vanish/>
              </w:rPr>
            </w:pP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101"/>
              <w:gridCol w:w="6525"/>
            </w:tblGrid>
            <w:tr w:rsidR="008C3833" w14:paraId="7071AE44" w14:textId="77777777" w:rsidTr="00591BFD">
              <w:trPr>
                <w:trHeight w:val="1047"/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23CD6DA" w14:textId="77777777" w:rsidR="008C3833" w:rsidRDefault="00000000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30B2704" w14:textId="77777777" w:rsidR="008C3833" w:rsidRDefault="00000000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2013-09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2014-01</w:t>
                  </w:r>
                </w:p>
              </w:tc>
              <w:tc>
                <w:tcPr>
                  <w:tcW w:w="101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DE47250" w14:textId="77777777" w:rsidR="008C3833" w:rsidRDefault="00000000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525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00220D5" w14:textId="77777777" w:rsidR="008C3833" w:rsidRDefault="00000000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Business Development Executive</w:t>
                  </w:r>
                </w:p>
                <w:p w14:paraId="5CB266F1" w14:textId="77777777" w:rsidR="008C3833" w:rsidRDefault="00000000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Doon Consulting Pvt. Ltd,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Gurgaon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  <w:p w14:paraId="4324040B" w14:textId="77777777" w:rsidR="008C3833" w:rsidRDefault="00000000">
                  <w:pPr>
                    <w:pStyle w:val="divdocumentli"/>
                    <w:numPr>
                      <w:ilvl w:val="0"/>
                      <w:numId w:val="4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Providing software support for Avaya products.</w:t>
                  </w:r>
                </w:p>
                <w:p w14:paraId="57BBE154" w14:textId="77777777" w:rsidR="008C3833" w:rsidRDefault="00000000">
                  <w:pPr>
                    <w:pStyle w:val="divdocumentli"/>
                    <w:numPr>
                      <w:ilvl w:val="0"/>
                      <w:numId w:val="4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Installing and setting up software and hardware environments.</w:t>
                  </w:r>
                </w:p>
                <w:p w14:paraId="5DC02A5B" w14:textId="77777777" w:rsidR="008C3833" w:rsidRDefault="00000000">
                  <w:pPr>
                    <w:pStyle w:val="divdocumentli"/>
                    <w:numPr>
                      <w:ilvl w:val="0"/>
                      <w:numId w:val="4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Customizing software and user/admin setup.</w:t>
                  </w:r>
                </w:p>
                <w:p w14:paraId="3025D2E8" w14:textId="77777777" w:rsidR="008C3833" w:rsidRDefault="00000000">
                  <w:pPr>
                    <w:pStyle w:val="divdocumentli"/>
                    <w:numPr>
                      <w:ilvl w:val="0"/>
                      <w:numId w:val="4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Troubleshooting and providing on-call support.</w:t>
                  </w:r>
                </w:p>
                <w:p w14:paraId="3618CCB3" w14:textId="77777777" w:rsidR="008C3833" w:rsidRDefault="00000000">
                  <w:pPr>
                    <w:pStyle w:val="divdocumentli"/>
                    <w:numPr>
                      <w:ilvl w:val="0"/>
                      <w:numId w:val="4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Conducting software and system upgrades.</w:t>
                  </w:r>
                </w:p>
              </w:tc>
            </w:tr>
          </w:tbl>
          <w:p w14:paraId="54374C3B" w14:textId="77777777" w:rsidR="008C3833" w:rsidRDefault="00000000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9071"/>
            </w:tblGrid>
            <w:tr w:rsidR="008C3833" w14:paraId="517D3FD3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300" w:type="dxa"/>
                    <w:bottom w:w="60" w:type="dxa"/>
                    <w:right w:w="300" w:type="dxa"/>
                  </w:tcMar>
                  <w:vAlign w:val="bottom"/>
                  <w:hideMark/>
                </w:tcPr>
                <w:p w14:paraId="68745211" w14:textId="77777777" w:rsidR="008C3833" w:rsidRDefault="00000000"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15" w:color="auto"/>
                      <w:bottom w:val="none" w:sz="0" w:space="3" w:color="auto"/>
                      <w:right w:val="none" w:sz="0" w:space="15" w:color="auto"/>
                    </w:pBdr>
                    <w:shd w:val="clear" w:color="auto" w:fill="auto"/>
                    <w:spacing w:line="380" w:lineRule="atLeast"/>
                    <w:ind w:left="900" w:right="90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  <w:lastRenderedPageBreak/>
                    <w:t>Education</w:t>
                  </w:r>
                </w:p>
              </w:tc>
            </w:tr>
          </w:tbl>
          <w:p w14:paraId="4D065FD6" w14:textId="77777777" w:rsidR="008C3833" w:rsidRDefault="00000000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tbl>
            <w:tblPr>
              <w:tblStyle w:val="divdocumentsectionedu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106"/>
            </w:tblGrid>
            <w:tr w:rsidR="008C3833" w14:paraId="103EBE5C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8977AF3" w14:textId="77777777" w:rsidR="008C3833" w:rsidRDefault="00000000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6546677" w14:textId="77777777" w:rsidR="008C3833" w:rsidRDefault="00000000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2021-01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2023-01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EEBA0D2" w14:textId="77777777" w:rsidR="008C3833" w:rsidRDefault="00000000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10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0857DF8" w14:textId="77777777" w:rsidR="008C3833" w:rsidRDefault="00000000">
                  <w:pPr>
                    <w:pStyle w:val="divdocumentright-boxsectioneducationsinglecolumnpaddedline"/>
                    <w:spacing w:after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M. Tech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Software Engineering</w:t>
                  </w:r>
                </w:p>
                <w:p w14:paraId="6C3E5939" w14:textId="77777777" w:rsidR="008C3833" w:rsidRDefault="00000000">
                  <w:pPr>
                    <w:pStyle w:val="divdocumentright-boxsectioneducation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Birla Institute of Technology </w:t>
                  </w:r>
                  <w:proofErr w:type="gramStart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And</w:t>
                  </w:r>
                  <w:proofErr w:type="gramEnd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Science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Pilani, Rajasthan, India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  <w:p w14:paraId="2EF1E083" w14:textId="77777777" w:rsidR="008C3833" w:rsidRDefault="00000000">
                  <w:pPr>
                    <w:pStyle w:val="p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GPA: 7.36/10</w:t>
                  </w:r>
                </w:p>
              </w:tc>
            </w:tr>
          </w:tbl>
          <w:p w14:paraId="52198ECF" w14:textId="77777777" w:rsidR="008C3833" w:rsidRDefault="008C3833">
            <w:pPr>
              <w:rPr>
                <w:vanish/>
              </w:rPr>
            </w:pPr>
          </w:p>
          <w:tbl>
            <w:tblPr>
              <w:tblStyle w:val="divdocumentsectionedu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106"/>
            </w:tblGrid>
            <w:tr w:rsidR="008C3833" w14:paraId="5D294B0C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9888EAA" w14:textId="77777777" w:rsidR="008C3833" w:rsidRDefault="00000000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6D5E613" w14:textId="77777777" w:rsidR="008C3833" w:rsidRDefault="00000000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2008-08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2012-07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6E84A56" w14:textId="77777777" w:rsidR="008C3833" w:rsidRDefault="00000000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10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8787A24" w14:textId="77777777" w:rsidR="008C3833" w:rsidRDefault="00000000">
                  <w:pPr>
                    <w:pStyle w:val="divdocumentright-boxsectioneducationsinglecolumnpaddedline"/>
                    <w:spacing w:after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</w:pPr>
                  <w:proofErr w:type="spellStart"/>
                  <w:proofErr w:type="gramStart"/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B.Tech</w:t>
                  </w:r>
                  <w:proofErr w:type="spellEnd"/>
                  <w:proofErr w:type="gramEnd"/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Electronics And Communications Engineering</w:t>
                  </w:r>
                </w:p>
                <w:p w14:paraId="70F29A0E" w14:textId="77777777" w:rsidR="008C3833" w:rsidRDefault="00000000">
                  <w:pPr>
                    <w:pStyle w:val="divdocumentright-boxsectioneducation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proofErr w:type="spellStart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Shobhit</w:t>
                  </w:r>
                  <w:proofErr w:type="spellEnd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University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Meerut, Uttar Pradesh, India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  <w:p w14:paraId="260D0944" w14:textId="77777777" w:rsidR="008C3833" w:rsidRDefault="00000000">
                  <w:pPr>
                    <w:pStyle w:val="p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GPA: 7.98/10</w:t>
                  </w:r>
                </w:p>
              </w:tc>
            </w:tr>
          </w:tbl>
          <w:p w14:paraId="1430E0EE" w14:textId="77777777" w:rsidR="008C3833" w:rsidRDefault="00000000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9071"/>
            </w:tblGrid>
            <w:tr w:rsidR="008C3833" w14:paraId="3BCE9526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300" w:type="dxa"/>
                    <w:bottom w:w="60" w:type="dxa"/>
                    <w:right w:w="300" w:type="dxa"/>
                  </w:tcMar>
                  <w:vAlign w:val="bottom"/>
                  <w:hideMark/>
                </w:tcPr>
                <w:p w14:paraId="3231CE92" w14:textId="77777777" w:rsidR="008C3833" w:rsidRDefault="00000000"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15" w:color="auto"/>
                      <w:bottom w:val="none" w:sz="0" w:space="3" w:color="auto"/>
                      <w:right w:val="none" w:sz="0" w:space="15" w:color="auto"/>
                    </w:pBdr>
                    <w:shd w:val="clear" w:color="auto" w:fill="auto"/>
                    <w:spacing w:line="380" w:lineRule="atLeast"/>
                    <w:ind w:left="900" w:right="90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  <w:t>Certifications</w:t>
                  </w:r>
                </w:p>
              </w:tc>
            </w:tr>
          </w:tbl>
          <w:p w14:paraId="7F3CB209" w14:textId="77777777" w:rsidR="008C3833" w:rsidRDefault="00000000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tbl>
            <w:tblPr>
              <w:tblStyle w:val="divdocumentsectioncertifi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106"/>
            </w:tblGrid>
            <w:tr w:rsidR="008C3833" w14:paraId="5139C706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686FE4D" w14:textId="77777777" w:rsidR="008C3833" w:rsidRDefault="00000000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3D6B38E" w14:textId="77777777" w:rsidR="008C3833" w:rsidRDefault="008C3833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EB3116C" w14:textId="77777777" w:rsidR="008C3833" w:rsidRDefault="00000000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10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6B036F9" w14:textId="77777777" w:rsidR="008C3833" w:rsidRDefault="00000000">
                  <w:pPr>
                    <w:pStyle w:val="divdocumentright-boxsectioncertificationsinglecolumnjob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Microsoft </w:t>
                  </w:r>
                  <w:proofErr w:type="gramStart"/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Certified :Azure</w:t>
                  </w:r>
                  <w:proofErr w:type="gramEnd"/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Fundamentals</w:t>
                  </w:r>
                </w:p>
              </w:tc>
            </w:tr>
          </w:tbl>
          <w:p w14:paraId="3094FF7B" w14:textId="77777777" w:rsidR="008C3833" w:rsidRDefault="008C3833">
            <w:pPr>
              <w:rPr>
                <w:vanish/>
              </w:rPr>
            </w:pPr>
          </w:p>
          <w:tbl>
            <w:tblPr>
              <w:tblStyle w:val="divdocumentsectioncertifi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106"/>
            </w:tblGrid>
            <w:tr w:rsidR="008C3833" w14:paraId="0050950C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F19E467" w14:textId="77777777" w:rsidR="008C3833" w:rsidRDefault="00000000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F5C31A2" w14:textId="77777777" w:rsidR="008C3833" w:rsidRDefault="008C3833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EE91B7A" w14:textId="77777777" w:rsidR="008C3833" w:rsidRDefault="00000000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10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FCFC1F5" w14:textId="77777777" w:rsidR="008C3833" w:rsidRDefault="00000000">
                  <w:pPr>
                    <w:pStyle w:val="p"/>
                    <w:pBdr>
                      <w:right w:val="none" w:sz="0" w:space="15" w:color="auto"/>
                    </w:pBdr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Certified Scrum Master</w:t>
                  </w:r>
                </w:p>
              </w:tc>
            </w:tr>
          </w:tbl>
          <w:p w14:paraId="2E7293F3" w14:textId="77777777" w:rsidR="008C3833" w:rsidRDefault="008C3833">
            <w:pPr>
              <w:rPr>
                <w:rStyle w:val="divdocumentright-box"/>
                <w:rFonts w:ascii="Century Gothic" w:eastAsia="Century Gothic" w:hAnsi="Century Gothic" w:cs="Century Gothic"/>
              </w:rPr>
            </w:pPr>
          </w:p>
        </w:tc>
      </w:tr>
    </w:tbl>
    <w:p w14:paraId="04EDBC18" w14:textId="77777777" w:rsidR="008C3833" w:rsidRDefault="00000000">
      <w:pPr>
        <w:spacing w:line="20" w:lineRule="auto"/>
      </w:pPr>
      <w:r>
        <w:rPr>
          <w:color w:val="FFFFFF"/>
          <w:sz w:val="2"/>
        </w:rPr>
        <w:lastRenderedPageBreak/>
        <w:t>.</w:t>
      </w:r>
    </w:p>
    <w:sectPr w:rsidR="008C3833">
      <w:pgSz w:w="11906" w:h="16838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67DFDA0D-7EA4-2E4B-8252-D3CFFEF1374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A20D7791-8AC7-E642-AB56-F6E674B45CE1}"/>
    <w:embedBold r:id="rId3" w:fontKey="{A8E60B2E-0B1F-DC4A-975E-C4898831E6E8}"/>
    <w:embedItalic r:id="rId4" w:fontKey="{CD633007-8004-D049-BFCA-EAAFD767658C}"/>
    <w:embedBoldItalic r:id="rId5" w:fontKey="{CF7EB94F-C239-2D45-85C1-A6B294DC74D1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920E28C3-8B75-804A-A1C4-68387B26828E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53F0BF6E-3D54-344C-A024-87777B490F4D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F13EC490-D77C-2147-ACD6-9C5721B6DC53}"/>
    <w:embedBold r:id="rId9" w:fontKey="{204210E1-437B-C345-9B81-35EFC9F5A36A}"/>
    <w:embedItalic r:id="rId10" w:fontKey="{3C8C8138-ABF7-E04F-BB38-164ACFDD7B5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1" w:fontKey="{99438660-BF54-F94B-A3CA-787FDBBDD5A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599624D6"/>
    <w:lvl w:ilvl="0" w:tplc="069AC1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B0437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7683C3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9EE61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904874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518357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DE64FA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6448F1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69619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34E242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58063C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93CFC2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1FA403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D5EFD1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52AC20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5F88BE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92A8BE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5E40DD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868297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71097C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546B16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86C0F2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548CF9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44CCB0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F3CC8D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7AAF61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DB6F91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E9842A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5C9E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3A8940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DD2610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3FC048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F6E01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724287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1C47D8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7725B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14E07DCC"/>
    <w:multiLevelType w:val="multilevel"/>
    <w:tmpl w:val="9602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9B0163"/>
    <w:multiLevelType w:val="multilevel"/>
    <w:tmpl w:val="D164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471925">
    <w:abstractNumId w:val="0"/>
  </w:num>
  <w:num w:numId="2" w16cid:durableId="1054962324">
    <w:abstractNumId w:val="1"/>
  </w:num>
  <w:num w:numId="3" w16cid:durableId="645939746">
    <w:abstractNumId w:val="2"/>
  </w:num>
  <w:num w:numId="4" w16cid:durableId="127820963">
    <w:abstractNumId w:val="3"/>
  </w:num>
  <w:num w:numId="5" w16cid:durableId="853542659">
    <w:abstractNumId w:val="4"/>
  </w:num>
  <w:num w:numId="6" w16cid:durableId="2729792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3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833"/>
    <w:rsid w:val="00016FA8"/>
    <w:rsid w:val="00126D2C"/>
    <w:rsid w:val="00154FDC"/>
    <w:rsid w:val="002643DB"/>
    <w:rsid w:val="00273AE3"/>
    <w:rsid w:val="002C5FA6"/>
    <w:rsid w:val="003A4CC9"/>
    <w:rsid w:val="004E532F"/>
    <w:rsid w:val="00591BFD"/>
    <w:rsid w:val="005B4AA8"/>
    <w:rsid w:val="008148C0"/>
    <w:rsid w:val="008C3833"/>
    <w:rsid w:val="00AF7168"/>
    <w:rsid w:val="00B665F0"/>
    <w:rsid w:val="00C37298"/>
    <w:rsid w:val="00E424BF"/>
    <w:rsid w:val="00E478C1"/>
    <w:rsid w:val="00EB344B"/>
    <w:rsid w:val="00F15208"/>
    <w:rsid w:val="00F5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D9A008"/>
  <w15:docId w15:val="{E09E62A6-C253-9841-AF4B-2C3B89461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character" w:customStyle="1" w:styleId="divdocumentleft-box">
    <w:name w:val="div_document_left-box"/>
    <w:basedOn w:val="DefaultParagraphFont"/>
    <w:rPr>
      <w:color w:val="FFFFFF"/>
      <w:shd w:val="clear" w:color="auto" w:fill="34383C"/>
    </w:rPr>
  </w:style>
  <w:style w:type="paragraph" w:customStyle="1" w:styleId="divdocumentleft-boxsection">
    <w:name w:val="div_document_left-box_section"/>
    <w:basedOn w:val="Normal"/>
  </w:style>
  <w:style w:type="paragraph" w:customStyle="1" w:styleId="divdocumentleft-boxsectionnth-child1sectiongapdiv">
    <w:name w:val="div_document_left-box_section_nth-child(1)_sectiongapdiv"/>
    <w:basedOn w:val="Normal"/>
    <w:rPr>
      <w:vanish/>
    </w:rPr>
  </w:style>
  <w:style w:type="paragraph" w:customStyle="1" w:styleId="divdocumentdivparagraphfirstparagraph">
    <w:name w:val="div_document_div_paragraph_firstparagraph"/>
    <w:basedOn w:val="Normal"/>
  </w:style>
  <w:style w:type="paragraph" w:customStyle="1" w:styleId="divdocumentname">
    <w:name w:val="div_document_name"/>
    <w:basedOn w:val="Normal"/>
    <w:pPr>
      <w:pBdr>
        <w:bottom w:val="none" w:sz="0" w:space="12" w:color="auto"/>
      </w:pBdr>
      <w:spacing w:line="690" w:lineRule="atLeast"/>
    </w:pPr>
    <w:rPr>
      <w:b/>
      <w:bCs/>
      <w:color w:val="FFFFFF"/>
      <w:sz w:val="56"/>
      <w:szCs w:val="56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rPr>
      <w:sz w:val="28"/>
      <w:szCs w:val="28"/>
    </w:rPr>
  </w:style>
  <w:style w:type="paragraph" w:customStyle="1" w:styleId="divdocumentSECTIONCNTCsectiongapdiv">
    <w:name w:val="div_document_SECTION_CNTC_sectiongapdiv"/>
    <w:basedOn w:val="Normal"/>
    <w:pPr>
      <w:spacing w:line="400" w:lineRule="atLeast"/>
    </w:pPr>
  </w:style>
  <w:style w:type="character" w:customStyle="1" w:styleId="divdocumentleft-boxdivsectiontitle">
    <w:name w:val="div_document_left-box_div_sectiontitle"/>
    <w:basedOn w:val="DefaultParagraphFont"/>
    <w:rPr>
      <w:shd w:val="clear" w:color="auto" w:fill="34383C"/>
    </w:rPr>
  </w:style>
  <w:style w:type="paragraph" w:customStyle="1" w:styleId="divdocumentleft-boxdivsectiontitleParagraph">
    <w:name w:val="div_document_left-box_div_sectiontitle Paragraph"/>
    <w:basedOn w:val="Normal"/>
    <w:pPr>
      <w:shd w:val="clear" w:color="auto" w:fill="34383C"/>
    </w:pPr>
    <w:rPr>
      <w:shd w:val="clear" w:color="auto" w:fill="34383C"/>
    </w:rPr>
  </w:style>
  <w:style w:type="table" w:customStyle="1" w:styleId="divdocumentleft-boxdivheading">
    <w:name w:val="div_document_left-box_div_heading"/>
    <w:basedOn w:val="TableNormal"/>
    <w:tblPr/>
    <w:trPr>
      <w:hidden/>
    </w:trPr>
  </w:style>
  <w:style w:type="paragraph" w:customStyle="1" w:styleId="left-boxheadinggapdiv">
    <w:name w:val="left-box_headinggapdiv"/>
    <w:basedOn w:val="Normal"/>
    <w:pPr>
      <w:spacing w:line="200" w:lineRule="atLeast"/>
    </w:pPr>
    <w:rPr>
      <w:sz w:val="14"/>
      <w:szCs w:val="14"/>
    </w:rPr>
  </w:style>
  <w:style w:type="paragraph" w:customStyle="1" w:styleId="div">
    <w:name w:val="div"/>
    <w:basedOn w:val="Normal"/>
  </w:style>
  <w:style w:type="paragraph" w:customStyle="1" w:styleId="divdocumentaddresssinglecolumn">
    <w:name w:val="div_document_address_singlecolumn"/>
    <w:basedOn w:val="Normal"/>
    <w:rPr>
      <w:color w:val="FFFFFF"/>
    </w:rPr>
  </w:style>
  <w:style w:type="paragraph" w:customStyle="1" w:styleId="txtBold">
    <w:name w:val="txtBold"/>
    <w:basedOn w:val="Normal"/>
    <w:rPr>
      <w:b/>
      <w:bCs/>
    </w:rPr>
  </w:style>
  <w:style w:type="paragraph" w:customStyle="1" w:styleId="mt5">
    <w:name w:val="mt5"/>
    <w:basedOn w:val="Normal"/>
  </w:style>
  <w:style w:type="paragraph" w:customStyle="1" w:styleId="divdocumentsectiongapdiv">
    <w:name w:val="div_document_sectiongapdiv"/>
    <w:basedOn w:val="Normal"/>
    <w:pPr>
      <w:spacing w:line="400" w:lineRule="atLeast"/>
    </w:pPr>
  </w:style>
  <w:style w:type="paragraph" w:customStyle="1" w:styleId="divdocumentleft-boxsinglecolumn">
    <w:name w:val="div_document_left-box_singlecolumn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paragraph" w:customStyle="1" w:styleId="p">
    <w:name w:val="p"/>
    <w:basedOn w:val="Normal"/>
  </w:style>
  <w:style w:type="paragraph" w:customStyle="1" w:styleId="divdocumentsectionparagraph">
    <w:name w:val="div_document_section_paragraph"/>
    <w:basedOn w:val="Normal"/>
    <w:pPr>
      <w:pBdr>
        <w:left w:val="none" w:sz="0" w:space="15" w:color="auto"/>
        <w:right w:val="none" w:sz="0" w:space="15" w:color="auto"/>
      </w:pBdr>
    </w:pPr>
  </w:style>
  <w:style w:type="paragraph" w:customStyle="1" w:styleId="divdocumentleft-boxParagraph">
    <w:name w:val="div_document_left-box Paragraph"/>
    <w:basedOn w:val="Normal"/>
    <w:pPr>
      <w:pBdr>
        <w:top w:val="none" w:sz="0" w:space="15" w:color="auto"/>
        <w:bottom w:val="none" w:sz="0" w:space="15" w:color="auto"/>
      </w:pBdr>
      <w:shd w:val="clear" w:color="auto" w:fill="34383C"/>
    </w:pPr>
    <w:rPr>
      <w:color w:val="FFFFFF"/>
      <w:shd w:val="clear" w:color="auto" w:fill="34383C"/>
    </w:rPr>
  </w:style>
  <w:style w:type="character" w:customStyle="1" w:styleId="divdocumentright-box">
    <w:name w:val="div_document_right-box"/>
    <w:basedOn w:val="DefaultParagraphFont"/>
    <w:rPr>
      <w:color w:val="343434"/>
      <w:spacing w:val="4"/>
    </w:rPr>
  </w:style>
  <w:style w:type="paragraph" w:customStyle="1" w:styleId="divdocumentright-boxsectionnth-child1">
    <w:name w:val="div_document_right-box_section_nth-child(1)"/>
    <w:basedOn w:val="Normal"/>
  </w:style>
  <w:style w:type="paragraph" w:customStyle="1" w:styleId="divdocumentright-boxsummaryparagraph">
    <w:name w:val="div_document_right-box_summary_paragraph"/>
    <w:basedOn w:val="Normal"/>
  </w:style>
  <w:style w:type="paragraph" w:customStyle="1" w:styleId="divdocumentright-boxsummaryparagraphsinglecolumn">
    <w:name w:val="div_document_right-box_summary_paragraph_singlecolumn"/>
    <w:basedOn w:val="Normal"/>
  </w:style>
  <w:style w:type="character" w:customStyle="1" w:styleId="divdocumentemptycell">
    <w:name w:val="div_document_emptycell"/>
    <w:basedOn w:val="DefaultParagraphFont"/>
  </w:style>
  <w:style w:type="paragraph" w:customStyle="1" w:styleId="divdocumentemptycellParagraph">
    <w:name w:val="div_document_emptycell Paragraph"/>
    <w:basedOn w:val="Normal"/>
  </w:style>
  <w:style w:type="character" w:customStyle="1" w:styleId="divdocumentright-boxpaddedlinedate-content">
    <w:name w:val="div_document_right-box_paddedline_date-content"/>
    <w:basedOn w:val="DefaultParagraphFont"/>
  </w:style>
  <w:style w:type="character" w:customStyle="1" w:styleId="divdocumentjobdates">
    <w:name w:val="div_document_jobdates"/>
    <w:basedOn w:val="DefaultParagraphFont"/>
    <w:rPr>
      <w:sz w:val="22"/>
      <w:szCs w:val="22"/>
    </w:rPr>
  </w:style>
  <w:style w:type="character" w:customStyle="1" w:styleId="divdocumentright-boxdatetablepindcell">
    <w:name w:val="div_document_right-box_datetable_pindcell"/>
    <w:basedOn w:val="DefaultParagraphFont"/>
  </w:style>
  <w:style w:type="character" w:customStyle="1" w:styleId="divdocumentright-boxdatetablesinglecolumn">
    <w:name w:val="div_document_right-box_datetable_singlecolumn"/>
    <w:basedOn w:val="DefaultParagraphFont"/>
  </w:style>
  <w:style w:type="paragraph" w:customStyle="1" w:styleId="divdocumentright-boxsectionexperiencesinglecolumnpaddedline">
    <w:name w:val="div_document_right-box_section_experience_singlecolumn_paddedline"/>
    <w:basedOn w:val="Normal"/>
    <w:pPr>
      <w:pBdr>
        <w:right w:val="none" w:sz="0" w:space="15" w:color="auto"/>
      </w:pBdr>
    </w:pPr>
  </w:style>
  <w:style w:type="character" w:customStyle="1" w:styleId="divdocumentjobtitle">
    <w:name w:val="div_document_jobtitle"/>
    <w:basedOn w:val="DefaultParagraphFont"/>
    <w:rPr>
      <w:sz w:val="28"/>
      <w:szCs w:val="28"/>
    </w:rPr>
  </w:style>
  <w:style w:type="paragraph" w:customStyle="1" w:styleId="divdocumentright-boxsectionexperiencesinglecolumnjobline">
    <w:name w:val="div_document_right-box_section_experience_singlecolumn_jobline"/>
    <w:basedOn w:val="Normal"/>
    <w:pPr>
      <w:pBdr>
        <w:right w:val="none" w:sz="0" w:space="15" w:color="auto"/>
      </w:pBdr>
    </w:pPr>
  </w:style>
  <w:style w:type="paragraph" w:customStyle="1" w:styleId="divdocumentli">
    <w:name w:val="div_document_li"/>
    <w:basedOn w:val="Normal"/>
    <w:pPr>
      <w:pBdr>
        <w:left w:val="none" w:sz="0" w:space="5" w:color="auto"/>
      </w:pBdr>
    </w:pPr>
  </w:style>
  <w:style w:type="table" w:customStyle="1" w:styleId="divdocumentsectionexperienceparagraph">
    <w:name w:val="div_document_section_experience_paragraph"/>
    <w:basedOn w:val="TableNormal"/>
    <w:tblPr/>
    <w:trPr>
      <w:hidden/>
    </w:trPr>
  </w:style>
  <w:style w:type="paragraph" w:customStyle="1" w:styleId="divdocumentright-boxsectioneducationsinglecolumnpaddedline">
    <w:name w:val="div_document_right-box_section_education_singlecolumn_paddedline"/>
    <w:basedOn w:val="Normal"/>
    <w:pPr>
      <w:pBdr>
        <w:right w:val="none" w:sz="0" w:space="15" w:color="auto"/>
      </w:pBdr>
    </w:pPr>
  </w:style>
  <w:style w:type="character" w:customStyle="1" w:styleId="divdocumentdegree">
    <w:name w:val="div_document_degree"/>
    <w:basedOn w:val="DefaultParagraphFont"/>
    <w:rPr>
      <w:sz w:val="28"/>
      <w:szCs w:val="28"/>
    </w:rPr>
  </w:style>
  <w:style w:type="character" w:customStyle="1" w:styleId="divdocumentprogramline">
    <w:name w:val="div_document_programline"/>
    <w:basedOn w:val="DefaultParagraphFont"/>
    <w:rPr>
      <w:sz w:val="28"/>
      <w:szCs w:val="28"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paragraph" w:customStyle="1" w:styleId="divdocumentright-boxsectioneducationsinglecolumnjobline">
    <w:name w:val="div_document_right-box_section_education_singlecolumn_jobline"/>
    <w:basedOn w:val="Normal"/>
    <w:pPr>
      <w:pBdr>
        <w:right w:val="none" w:sz="0" w:space="15" w:color="auto"/>
      </w:pBdr>
    </w:pPr>
  </w:style>
  <w:style w:type="table" w:customStyle="1" w:styleId="divdocumentsectioneducationparagraph">
    <w:name w:val="div_document_section_education_paragraph"/>
    <w:basedOn w:val="TableNormal"/>
    <w:tblPr/>
    <w:trPr>
      <w:hidden/>
    </w:trPr>
  </w:style>
  <w:style w:type="paragraph" w:customStyle="1" w:styleId="divdocumentright-boxsectioncertificationsinglecolumnjobline">
    <w:name w:val="div_document_right-box_section_certification_singlecolumn_jobline"/>
    <w:basedOn w:val="Normal"/>
    <w:pPr>
      <w:pBdr>
        <w:right w:val="none" w:sz="0" w:space="15" w:color="auto"/>
      </w:pBdr>
    </w:pPr>
  </w:style>
  <w:style w:type="table" w:customStyle="1" w:styleId="divdocumentsectioncertificationparagraph">
    <w:name w:val="div_document_section_certification_paragraph"/>
    <w:basedOn w:val="TableNormal"/>
    <w:tblPr/>
    <w:trPr>
      <w:hidden/>
    </w:trPr>
  </w:style>
  <w:style w:type="table" w:customStyle="1" w:styleId="divdocument">
    <w:name w:val="div_document"/>
    <w:basedOn w:val="TableNormal"/>
    <w:tblPr/>
    <w:trPr>
      <w:hidden/>
    </w:trPr>
  </w:style>
  <w:style w:type="character" w:styleId="Strong">
    <w:name w:val="Strong"/>
    <w:basedOn w:val="DefaultParagraphFont"/>
    <w:uiPriority w:val="22"/>
    <w:qFormat/>
    <w:rsid w:val="00B665F0"/>
    <w:rPr>
      <w:b/>
      <w:bCs/>
    </w:rPr>
  </w:style>
  <w:style w:type="paragraph" w:styleId="ListParagraph">
    <w:name w:val="List Paragraph"/>
    <w:basedOn w:val="Normal"/>
    <w:uiPriority w:val="34"/>
    <w:qFormat/>
    <w:rsid w:val="00591B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3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7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9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1248</Words>
  <Characters>7114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Sourabh Phanda</vt:lpstr>
    </vt:vector>
  </TitlesOfParts>
  <Company/>
  <LinksUpToDate>false</LinksUpToDate>
  <CharactersWithSpaces>8346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Sourabh Phanda</dc:title>
  <cp:lastModifiedBy>Sourabh Phanda</cp:lastModifiedBy>
  <cp:revision>2</cp:revision>
  <cp:lastPrinted>2024-09-04T09:13:00Z</cp:lastPrinted>
  <dcterms:created xsi:type="dcterms:W3CDTF">2025-02-15T17:30:00Z</dcterms:created>
  <dcterms:modified xsi:type="dcterms:W3CDTF">2025-02-15T17:30:00Z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65bb68ff-e105-4a03-ab9c-599ceea0529d</vt:lpwstr>
  </property>
  <property fmtid="{D5CDD505-2E9C-101B-9397-08002B2CF9AE}" pid="3" name="x1ye=0">
    <vt:lpwstr>TGwAAB+LCAAAAAAABAAcm8V2pFAURT+IAW5D3KVwmGGFFe58fZPOMEIq7917zt7JCixiHCZS7xvCkijEsLSAsQRDQTQPiQQrgl4GowFPGHp+B+LKbAfzqS8fdwlDg1aA5zCKo73OCNetecYFyZEn5gPIJI9rqkP25CbVkeln3TZuvkESwNSu+0kOT+4oxJE/9Kjpy6ulh9fHsemBtHethGOTEj4iRSIX7Qvh7tIPDdlFiWGc1s1n+UIxmLLXVbP</vt:lpwstr>
  </property>
  <property fmtid="{D5CDD505-2E9C-101B-9397-08002B2CF9AE}" pid="4" name="x1ye=1">
    <vt:lpwstr>R3iBhjRbPDD2mAF/K9eOViFD8GCp3TKz59mwp2vez4YRvYTbSmogHWlhX3CzkyZhfuApS3Vi8xoSak0tjpi0TeiktwHfj60nHP883ZQw3AuMO2ntslL5faqgUETppjEXHbBmc4KdApVelxm92LXRGHCE8rDYfiDCRJFVUiWqNi6ULKq//YeZNQUBUMkkf9kNfOPtOjAmgDyGsbjNjRaO4qD+tpEJdBPpVnJRoB81g2XFju8jK++rJFeKGpnDYoR</vt:lpwstr>
  </property>
  <property fmtid="{D5CDD505-2E9C-101B-9397-08002B2CF9AE}" pid="5" name="x1ye=10">
    <vt:lpwstr>v9RHTgcAz3+zkYFM7Rh8uSy3lMdOgY4Q1vG8msugT9nW9GEXzy8D5Ji67cZeSV9LsNESyeE/4gU/CEYU1WjB99InyWmbFGuS0Tgt+3ybI2dqCWP/S2o0iV72frflBKbRooGZGeg9Llglq0N72vVMh9UczJjyKxCr8s7JpGtRjM6bPhUWEZCPtOOiwFkxhnX5oYkjrb0tJ5lkEbRe0rDhQoug+tqPwkj+0HTX2tz4HH8efAjrpthBeIyM8N2PGbc</vt:lpwstr>
  </property>
  <property fmtid="{D5CDD505-2E9C-101B-9397-08002B2CF9AE}" pid="6" name="x1ye=100">
    <vt:lpwstr>wB4yUfCV1c4VCHTHWfUEbv4lpiXbUjKvx0o/haZQzaD4vAw/CZ8kL07zATLWtPne39WXpVGMixmVWlFaKxRJSz+BtwNT4PvEiun10ltSpH1d9g0mD0WLPNoKVWwkA5HnLl4H44Og4vdjHtn8SpLhGwDufLbNctWP6tCaKbbHrOMHY6aCjTiz9Mssqji/DmZKXjljK5DNS7m4jH16b+1SvFNe6ZhJh04wI8AbzfIbEjKdlH5Fi1KbNjYmwZXnOCa</vt:lpwstr>
  </property>
  <property fmtid="{D5CDD505-2E9C-101B-9397-08002B2CF9AE}" pid="7" name="x1ye=101">
    <vt:lpwstr>LHaJ8JpdNS4WJ9bEdhBNk1ctHztf7OXu5fwAowkht+hh+asuXNripr1eyRxQqjpyTlUhRZla1U/Kcoi8aJ4niXvdYjXHbRtAXW5aZ31V7tOfuJqa81Ise3q8ODnx1fH3XrhPCKUGMD750PANyMWo6sXxwpvlQsutQWxr7jFGnecX9XFHz66Z5pMzrJNJsj1EGilHSxCRL2QUmE/he7+wR9iBnsfa5oNukW/y7ZQxEVULixARU9CCxye2EtRlCrF</vt:lpwstr>
  </property>
  <property fmtid="{D5CDD505-2E9C-101B-9397-08002B2CF9AE}" pid="8" name="x1ye=102">
    <vt:lpwstr>DwRWXka/gfph5CIoX835Zw01i0+3cEozcGTwofsoLJmCE45Y6TWrYNRyzATojbvqHellE7/kaUjyRy0ROLxpvt97vwz7lWNDdrztvCN3ADCgLyuI2wD8U2qJZ7SxURdnKt9u8x8fasxNEpJlTBrkeu91HqRhz4ur+2u6jW0qiscCyr6lmNYj8UM4YHTXyeMQiNvLbbg0bW/OtW3wNMYCuQjVoeVKNFnK4M7j8y/T0JRG0AHthf+fE1AofNj98Ym</vt:lpwstr>
  </property>
  <property fmtid="{D5CDD505-2E9C-101B-9397-08002B2CF9AE}" pid="9" name="x1ye=103">
    <vt:lpwstr>MA0Xf4JYJRoFRkOqs5wMIbYQfz0gAaTZ0yEgqaJehln7n0sI/ClIcJo1Uj7/X4ZyoXjyLExr0jJ6LsSQBs1qAA7pE4SBoIuGUSbDp2N4mJIaXajT5i7MHgDV5UAl6YRPD7n+Z0JqSXiusJgxJcsvt7ejo4Q33Qpek4OX8oHntV46aYIo34+CTx2+cDo5sulzkYceztzn3bxby5nkPIjnXbdhVYnhNPfTaDTc4DJlGN9EvnKsTlEkbmxNy8Yd3g8</vt:lpwstr>
  </property>
  <property fmtid="{D5CDD505-2E9C-101B-9397-08002B2CF9AE}" pid="10" name="x1ye=104">
    <vt:lpwstr>sR9M0rPWIwKoWzCkMu0F1DXyq8pEP8Emvb6DCjTVC7YOk0jYmeZmpHrtNxL+RIBIaRS5OuJdsJJbi3yt5YYQ7VM20gMUeLnh+aQsh0S3hQoLAU4yZ6LgTqc6bKSmqxZ8icX3PvZTOEReBc5qXoQQJ99nWXGf2hhayCrsWCwURxkhiCCSFYcQWwuwB7BKFervOeQrZj6CCorHNjUJ7WOqCwyZL3uc9yDrtQPBxBoLnDFl4FO6vLLxh0HBa5y6wA8</vt:lpwstr>
  </property>
  <property fmtid="{D5CDD505-2E9C-101B-9397-08002B2CF9AE}" pid="11" name="x1ye=105">
    <vt:lpwstr>NWo8td+05gMTptKiaqmLYIRj4k/Hxzm4bFPqoPH3tHIJTX42f8TNQucyBIg3VvSXliQiElF80/SgoNdbace1hvYGKZfPTpDXqwVtQzBLapa79iZUenW7QKKrl2uxPOlR5W30Qjk0qm7pJlRSO7PP4NhixEXKgO/tyUcrHWLS74EOHGuosTCI7dR2j+IQSCEjjewJ1TC34vuTGxCV/K5wqhnUPf1bX7UrWa/pVMkfHJ6ow+xGHZ2Prt8geXOBI+u</vt:lpwstr>
  </property>
  <property fmtid="{D5CDD505-2E9C-101B-9397-08002B2CF9AE}" pid="12" name="x1ye=106">
    <vt:lpwstr>iUJ2LqA4SJC7rif596+I6wMvhPokEVaI1LwKSbMwfOe8LjcgDU1zlay46qN053wYMB1zd5TegdUcKvmXM6m7XL0hkogoqoLVv3vFm7PIe+eqJXWj3rqffB7Dftk4II7h+Rc1lFCBIosBXAOqrk2y/AmR5mHLJrILkewcGGFV7Xxcy8Eu7A9ZNqlbb5YTVyoXiYGRZdO+vP5B5RXGoXuhq/BKoq920S/e86rwU0lpxRIJqXF6U3kfK7vnCLpyEIa</vt:lpwstr>
  </property>
  <property fmtid="{D5CDD505-2E9C-101B-9397-08002B2CF9AE}" pid="13" name="x1ye=107">
    <vt:lpwstr>p+glXv29jhfAq1cvD9T1vWGOV4ZbF+s2tmHsjPVc5gGu5FQEKjfbk9mnYxQ3yE14AdpW2iH7KcmNs5BouFV8n4PccW4VWni7MSZ8vAzhA3oNl1zsoR2c+iOzaPVxMnY7nEsDlEYQYn/Meea1UBuxywcAaPbN2q4pdTIgz7JpY3o4/GteR9gHU8ArEV/v2Xer/kY76px6By9kBo0agGV9KldOdAuvGUf5eSHenB4iv2stqTgKdhMNPS76ZymmPxe</vt:lpwstr>
  </property>
  <property fmtid="{D5CDD505-2E9C-101B-9397-08002B2CF9AE}" pid="14" name="x1ye=108">
    <vt:lpwstr>v3dhT4mdub35a5uQwV9lEYO6/k0D9tOPEjxkaRrtD1+yD0lZx99bI2FZgGi0Om1Q7qLkxeOG7DM3NaX1GzBo0f3mJo2vu6aw8PHZVN6I/hH73R+ft2ZKu2PR/QKDkvNIuc7VKXuTcJm+P1yDnd83CmPadW9nvj5jdXSAAdhI2fOGAGcH5KTfL/pBlGQpI5EVT0R72nRy5a6AZwl/4iopq69nWxQZT5pAAh70XWKVEslh+lYSL099muQiMhCiMdR</vt:lpwstr>
  </property>
  <property fmtid="{D5CDD505-2E9C-101B-9397-08002B2CF9AE}" pid="15" name="x1ye=109">
    <vt:lpwstr>JLyiwgHMO2u1Nl31jHAlajOhTovIaTXfuzBuD/QIE1OZjI5Y8NW4thyMmE4NyS/7YaCD+aAbH+h9waF5DK951+M5Kt6T5ajSeeHLmRiA44TCNU1R8SykVh9ojPcNpd1wSWFxIBwTzYw4uQ7Lp03k+6SShYuub8Ml8vyPFUGrrD6DjkIata15bnimCM+Pi8jzphbYFiApxqAhrhNJT80bvheXJ//4DO0dUT0xsAAA=</vt:lpwstr>
  </property>
  <property fmtid="{D5CDD505-2E9C-101B-9397-08002B2CF9AE}" pid="16" name="x1ye=11">
    <vt:lpwstr>HLbEm+Rz6/MLZ9k/61nHePzwLts8W0BCXim3w1Is7whsXu0ONIvjxzkyFBQZntIPaC9Ta2u1kAjFZpyV5GBWx+h8CD+aGqiWO0otibXMvMZNW6fAhTcOYHk6O6Cmv1yZ0Q4jDsYyLNsyZiP40Oraxgn7aoDvDF5nyquUekQSOA+9ldOi5m3MczU9mJUbLG4eMUIBZwMLB3V2xQojw0svaCVEgNkGHI4Fi+qxItiOMLyx4tOH576YRZSyo+iQ1+T</vt:lpwstr>
  </property>
  <property fmtid="{D5CDD505-2E9C-101B-9397-08002B2CF9AE}" pid="17" name="x1ye=12">
    <vt:lpwstr>M4hDpXSUldSpkscq170HCMyELOPJaEtXI44W2vDSj4eJjwzjOWzZlqDeKvh5/Njm+1x4cSjpQUGFwoxr+mlwgcwfPnfs4dv2OHcmI65ouvfjzJ+KZne5d+/M7xf3KVR42qfThxTPdjHnFmQ07ETlALl0xbsk+gxOnekf4NhGwJCcE8q42WFPrwu/c5upQ2afy9lj6f3pX7wRIpGdy6ocLhyTIr0E2HDL8yGJrKsnnA/AKx2fxmVsWhiWURhYD6n</vt:lpwstr>
  </property>
  <property fmtid="{D5CDD505-2E9C-101B-9397-08002B2CF9AE}" pid="18" name="x1ye=13">
    <vt:lpwstr>bj239uR7Fn0Rsp58yIuw4HR1CaHqyOiXPKmPS8dogMhGNtME6J3649bnmT0MJLrdtvpE6BUlxTkm6syo/3xV6NrP7HbSexChXxDEk8y+0Uxm/4rxUtL8ekJgEzT8Mo2wlRGuS/eEYYuKGh6/z3mTHyr+qsmTWT8ttxzTlBJ2j5BhW7I8nsBdQ1WpUilKBlHi0rHWIRFnJZlgVgrP9yYfjLcEnuxq8BDM9QL4Nbou/AxzX7OZmrjq3YjFfHGirxW</vt:lpwstr>
  </property>
  <property fmtid="{D5CDD505-2E9C-101B-9397-08002B2CF9AE}" pid="19" name="x1ye=14">
    <vt:lpwstr>woeQuUJSoQj02T0c7R+ChFQx0DC+ZFhKbNfBSC2WHADFsaqQJUo/j9Vh6R00XRhOSdbHvVFeyO1LF/KDgBKo70OhyUoA0ACiovn2eAo9Frio9i1LQ/I0SxP998HelOYuzhpTjnpMH8PtgVQwF7HY++0uaVpdqonarnqx8aVuibtxHm73blKxMGAbgGa42TLLBq4DS/7VerPj73EGSAe6ZmdnkS+ObvSZGBt3cps7fdHr+2jRn1ZewavY3X+ZOz4</vt:lpwstr>
  </property>
  <property fmtid="{D5CDD505-2E9C-101B-9397-08002B2CF9AE}" pid="20" name="x1ye=15">
    <vt:lpwstr>V7CpW6VjzuSSZshKK36+YniAeX9SpqbiWVfjHAciqFMmaYuUwr7XTbCPDdrmfg+dld0TFCVvdtXR4i4CNMC634+3PPMvi70UoS33WaMbF+57B2Doqc4uI9+C8+7wXzgtJVuvXgVGYB67KKd4lvLrrf444mDhRzyp1h94vlyBXBBYf0LZCZuJKuJnc0aQz3DLmEZAqis0XcSX5Zut89bi/GenrgYCFiFaoIzMBwOZv0vHx9y3yrR1axvOOpjLn4Y</vt:lpwstr>
  </property>
  <property fmtid="{D5CDD505-2E9C-101B-9397-08002B2CF9AE}" pid="21" name="x1ye=16">
    <vt:lpwstr>I08VqzlFIwmrtDipc2ovBzmBaqa635l38qhqnTEu33ulcaBxBH+bybfVv695SOGDH3VTPWH/nM9PhPau/b2tiO8Wl773X5Nv1w2XMeHeh3UHgm4vX2+QeKuAAactzVDZwgqr4yxQP7zXRkS/Q9heJhm6r8URYnQTlhpTaZBjSzLky89rvhPfqAA4Iz2+eK+ITYY4KHgT1m5HRWUTsIBoOIdzNV83fOHPWPBnAS/DSIOjkHdr3gQNfpt0xfARuns</vt:lpwstr>
  </property>
  <property fmtid="{D5CDD505-2E9C-101B-9397-08002B2CF9AE}" pid="22" name="x1ye=17">
    <vt:lpwstr>mx/W0TmIuyqZYInBXPdjGbhTT5B23BmsVqySM7TjrhwXzRqdunCanp+Bplqe+ahbgDAHuS/OJhgG6slKOUdZAb/MdCVNdZpeH9cSVbQX8ZbyyGZafb53/TOr92X0z0Xy8xJYvGrq7nNGWrMtjieJkuJhx9C6D7VMwwhIQqDl3Vmy+lSLbMQdaCZVPHUKCWuHDV1gXYoVtcPafedGsVSoAWsuje3OID+sonOEhxiVbM3l6tTPcFhMSEbqD4QXAEf</vt:lpwstr>
  </property>
  <property fmtid="{D5CDD505-2E9C-101B-9397-08002B2CF9AE}" pid="23" name="x1ye=18">
    <vt:lpwstr>MjXS0hXCcgoZJIXLJYWPT6WTkf+KH4cpw3ytzXeCbGyuewlKLusUt4yhdRzVi33/IUPw6BBu/pxw+WWdwtd/+ckjlqLmrb80Gq+sZrbVX6QTpPDXRwolMhQVbP2Bm5nl30yy3ImjKTtpNeZSxiLst0CcHp5K2DE1ayWqwfY5kTM/KfqWYMNlMDx3yH/iPR9O/10zZUBClh2B/dYY3EuXfJqOK7macG9SXl2NNdgBEwpFs/evP8FOFzLCZlOaW0O</vt:lpwstr>
  </property>
  <property fmtid="{D5CDD505-2E9C-101B-9397-08002B2CF9AE}" pid="24" name="x1ye=19">
    <vt:lpwstr>oX6sdTXt2rBDhhs++At/7L9a+XDO6mSR5CrTx5OqAwa35h1QM/lN2ljecuggM/2O/RRLqTp6mLisAlpF5b9UBd0aO9TzdDoxgJ8UuTSb0OIGs8+Zzcb8GLBYsLi9FZ9Xe3go8u3OGes+Y7Gz/ppsyRLpJm7ATj42Gc3piU6qnja75jHKOst+2J5XHnDgR6I0gjWITL30ZeuHulvyr6x4sxVLMDYEjArhAfongCYHBWgv2aFMpm+dsN3d/kZpf9y</vt:lpwstr>
  </property>
  <property fmtid="{D5CDD505-2E9C-101B-9397-08002B2CF9AE}" pid="25" name="x1ye=2">
    <vt:lpwstr>uIfc4bDBitdVLKnKGnHBCFwCHzZtluGWyB+SOwv0/Pk10hvksXxb327ORgk0R3lSBCE3mdmx16QD+nF5b7O3wVZM20nc9C/zMFn+VLwCZ+LzgDHzu6ySSsHGeDWIzFxXzaZJ82diNNipBfyVUWjbtesRkVenhZkP1ajlkCQTKP1Oh/H0w59gaBbYjlaUmNAdy4es8HW42BImeIkcik1EOubze27ogd7VMV27AYskIka1HBJMMKyBoNjrXSfCwn3</vt:lpwstr>
  </property>
  <property fmtid="{D5CDD505-2E9C-101B-9397-08002B2CF9AE}" pid="26" name="x1ye=20">
    <vt:lpwstr>haLOLpW9PJDwBtGNIN0kBv78no+ui0w19eHmkA9ZjqpfwZMbB1Iz8k3FTdu2T5d9S7XwYfMczK647yvcPxdr/wicduEf3WnahV0Su4URT4SXsw5BNzPyHt/bskzaINkHlJazaDZItx+eVHF+SpieWujB8tf7zIWkptnupPPGNSgTO7CKwfBztNm4dhxdQHkAZ2wz93CeyDO9FWQ0gFuNVTIUfwDYYI2v5psOTMiA5WRm2Xsp8IluJsPPsDbimPn</vt:lpwstr>
  </property>
  <property fmtid="{D5CDD505-2E9C-101B-9397-08002B2CF9AE}" pid="27" name="x1ye=21">
    <vt:lpwstr>o9DFRCyjmNdMABBGUn8AWqt+v+NFRRHT9ZVr5V46uE84tFnUAiHs4k/mhh4cotBEJWXIHIhhYxG+v7INy6hV2LOMDNwqhoXA4d6RaBjaXZLt3uvP0hJpbiHX44badEkWyzvwKAnLiihKjfZabNG3hAZ3hAHLtNB2J1oJWjpzO2kgmrppWARArApm2g0dTxN4NzVd1XVxen4XSTwse+sb/Kb0tSA7RveQOZbc3Jeubihz422kon+YJnwp3UTLVxU</vt:lpwstr>
  </property>
  <property fmtid="{D5CDD505-2E9C-101B-9397-08002B2CF9AE}" pid="28" name="x1ye=22">
    <vt:lpwstr>4BkU48193+V7OWPuqdOnsaSergXjfpeOnrZs4pti2CiEX7vR129q0iKPyYKtarydS+vYZMkGN2zSFFSN5KUXsgohQB2I3vjVp+fb0cOOmsWEDfUOLZRfnZvuLblYOqtiSKQF6pa1R6rJ2id+Ez6s+iLTOFMmCl6DsQjoqx0LnTrXB5JRFDCwWjpm+bwxZlzBSmJYuUXO9s2QNaFwNuucGU/ioLsi5G++1Qu9ig0MiB2O3iZzvyCRVle6SbZV+j3</vt:lpwstr>
  </property>
  <property fmtid="{D5CDD505-2E9C-101B-9397-08002B2CF9AE}" pid="29" name="x1ye=23">
    <vt:lpwstr>Ao7S/dQhQ6vgqMdfT9DT7pIHPcSKOZcvDyb/hwNmbTNdTZ4nk0UZA4aG0K7Ea0kdHTfvUHJt2yWorJUIDuhegZLKd+VHi1X0PFAV9WqozNqaGIHufxVq+1YDackHxj7aAzCK5itHNJNZQ/98NnvFf8PridiL/+SC6VWcteQ/Ax7Uqylo6aZioF6IivZw/ktpJ4my7bXdNN8JEooSxrTKqZ37xosh5ZusODvlwcQtXbOsx6vuhRZgDzoaY7rddwq</vt:lpwstr>
  </property>
  <property fmtid="{D5CDD505-2E9C-101B-9397-08002B2CF9AE}" pid="30" name="x1ye=24">
    <vt:lpwstr>oQEIFDj1QLV90pHkNAohNias89vDIGH7Lt9drdYGx53k0JJS2vW0u6jau5I/Vx8HtEN4u8b6/naaRHkggBx2wN6seP1xwwkio+C1sb2Tbf3iHupL5H+IxwADFrigTU5WzYxJMhDxF2bUrydBEnUN0hG3TGlFU6v+SlcoWLbA9S8MS+RvFO19/aY5fWe0Qaw9vPLs4kpk8GxxMb6curTUNM4OIAudaA6q/5tg/JmDLgAtV2ZFK2IUwBy+oT8B4Kr</vt:lpwstr>
  </property>
  <property fmtid="{D5CDD505-2E9C-101B-9397-08002B2CF9AE}" pid="31" name="x1ye=25">
    <vt:lpwstr>siVXrkWm6+LqtQ5tzTiqCZq5SPYSMywHV4HvD3DPUVsmqOkBGJYeaxJAiU5areUW+WzV6SYp8QRnPugF/NGHyVP+bOU5XzY0aCvYt9refnR5OMojV1z4D1oHsHGZ48c6aVDq/Y2I+j9dl0gcXRPiIqKOP0j0MgXT8+WUjrBT3pI4Fmv3w2KfPbFAE2htjLoH83ePoc17HajC5S1LlnV0kmWkQH5wOXksF61tXssfQKDM5YkzNzmiyWkIWXw7PeL</vt:lpwstr>
  </property>
  <property fmtid="{D5CDD505-2E9C-101B-9397-08002B2CF9AE}" pid="32" name="x1ye=26">
    <vt:lpwstr>m8P2UGC/cHufcQ3D0cuwAwz0W2zt/6Ocheu1i08wzmp/eFw/PSxZCbVPGAUf9WCzQPGSz7ClB8RVOWxGV88nMwmUJmJmjv25cKh4xbIBbOgIEZUDhpDeXwbJLOE4HOxh8ZhywfqgeKVIU36lnDoifQ4Du41K5zzMLv1W9WPv0EHgtR0xyusZxcF1eGKOzXpz3SvfhsfqP/K4lPUq7US3MZAHt6HN/OOKWnWf3Mwnd9U14zpyQOKuB1M8xXRiogD</vt:lpwstr>
  </property>
  <property fmtid="{D5CDD505-2E9C-101B-9397-08002B2CF9AE}" pid="33" name="x1ye=27">
    <vt:lpwstr>t+XZUgQeRrmqnl9z13Ax2BrWcjYM/jusC/dnOe3bUEZjX702pA7rgN79qYoEcdiyyGOXaJUdP4MbxPboBfLku4iSiXCnsPEP8NFHH4fqF5rCEmtgvirdAV8AhwfwS+C/BhtD9t2EZ0oIDjN2Yfn16a2Jh78Z/OXwQFPUlDFkzqczg2caFJW4TbOfcKFEubT9rMxSbr/Pr4f0uYVq00hc84MuBKhkmVY9SjCfNH1wmMH9AC06TRoK799+zphET3P</vt:lpwstr>
  </property>
  <property fmtid="{D5CDD505-2E9C-101B-9397-08002B2CF9AE}" pid="34" name="x1ye=28">
    <vt:lpwstr>yT6FsPNYMQipFfg6GkPNd13jL75rFHdQUbFaWeQziRT9yJlH9fXR+ErPVnizn1JpBNQQ+a9c4+DoBl3ranBLs4lfNao8+0kr7+JU1O40BRdG6DzpVbJRiIDSsmLa++c3R01e/oDYlcW7xpnpyoObgIKPX9P8G1qMSrjQ/HsYTyzsz5UyjlPWGJYnSw9VvS7TTCBAUH4n2oqQYrxHLIaoHV0E1cuEK90xQuoAFHFJVI67Emwz/DXLJmbnJxIEX+i</vt:lpwstr>
  </property>
  <property fmtid="{D5CDD505-2E9C-101B-9397-08002B2CF9AE}" pid="35" name="x1ye=29">
    <vt:lpwstr>3+aNWGD4aIBO9+rQhxOQk1aPYs0DBOfuJyjn+VnU/DFYpB5mTixecQ0a7U7FI8s29zE4KS8q8reDuYrfcmrLfnQOSoT9GiPZ8/7L04upguvu91Mvw7LWhXuL2ETg9xAQdkIsaKnWmtCmc1Dn2sBqfLW9mmwM7RERmeVcRc7baKItwzdQ2bv4OPXweGEYl5B0NKlHqUSMaFKwf2KyvPWeV1uEiVYJcqL7IsWlajukYxen5OIWYjYV2jia8gLW12/</vt:lpwstr>
  </property>
  <property fmtid="{D5CDD505-2E9C-101B-9397-08002B2CF9AE}" pid="36" name="x1ye=3">
    <vt:lpwstr>Y7R5V0r6cAop0kx5+/DANkZh7MfxZZP0vTVDj1znaiAChI3ycWxNvkvFHtGpttFEM9Um1olYJ73khk1J/wq/nLG4pIiHiZpen2Hdw4nbpcHBxRqntTswx4oz0eRvg5t5Jxoh4IeLUioFu/qQxX2s5Hqj2a5Xz0jYI/Kf0sqL3j2hA0RsMwElHaB4Ig9GzTuI2FUa/s4sPFNKhk686E2RfwKtzUdFr+q15iIL4rIzBlO7dJrMDzFn7kpIWgXSQ1h</vt:lpwstr>
  </property>
  <property fmtid="{D5CDD505-2E9C-101B-9397-08002B2CF9AE}" pid="37" name="x1ye=30">
    <vt:lpwstr>gYq38hErLpToeJtU4oaIMYypiRtpbj7Ys0poRzV9gej1QgSQo7FzrzQBU3Qaz1++7dso2MyFLuSLX/7nSRQLGzy0gu56E32mJA6KTfuZh7MrEUBPOcud6mDvtjDGn97unW7rtRgkH1Ai6bgCq7vsKbb32NVGuSKRKSYQHHzgnCH9UNy6VSdB7A5XyMVs3Mi3haD0azrSbpoB9xC9wZ4K/wMm4EMZAhdf3HeG+TyZ9gpZ4c3sHt57tDND/UVDwLf</vt:lpwstr>
  </property>
  <property fmtid="{D5CDD505-2E9C-101B-9397-08002B2CF9AE}" pid="38" name="x1ye=31">
    <vt:lpwstr>WwzTYjCenxJJMKQ+YihPkMdHk6r/P5C3cV89c3+SoRueK6AIQSc8cT0SzU/vkDnbQQIFrJJzXSTDW58gS/7Z8TiEYLZu+uehD9obrbdhe+TQbNXYbH9Zmx2ov4KyVN/bbl7lq9mgvw5FlabDQZyCLWKUu91DvTbiVwHIQ/zMKkuXPeO0RGK2uP0lUgs+xKtDWZLxVRyVZxkx8tuvDgYHv7Sz3E/tPNZ5Q6Xcz9tqC/AYXVhH1yqXMGv/LXVSwOf</vt:lpwstr>
  </property>
  <property fmtid="{D5CDD505-2E9C-101B-9397-08002B2CF9AE}" pid="39" name="x1ye=32">
    <vt:lpwstr>yh9xqSujOY2Nb5HXwYfsenLCuDmXwdRNoAD9MKXyyrNrdI3bIIKpKAjr7daDup+2l45l+jqv3/OOIsm81Fw2guxXY9KqLKnH9UJQHC5zVHSrEsnCZpY3tGXJ7KZ8IfOHKDuXs4GLon2nyvU/bSYnI+MMwL3y868PHdR2LYVKnt8QtGZwyonfrp319JTBCB1px9w5jmcZz80dtcn9rRHOLkF2ySTKQSobpG36pTEv5TV79ofZRsPAfV+26XjfGnw</vt:lpwstr>
  </property>
  <property fmtid="{D5CDD505-2E9C-101B-9397-08002B2CF9AE}" pid="40" name="x1ye=33">
    <vt:lpwstr>xo8ZIZgRjBrP8Wm0Gfc5odeiBlN7jCaAYit6mD0l2EHo41nR1nKDKhxJkJHusywK3L5V8IYqxRijFQ5h5qCb9mjp6MB7neNqn6NOQ1H3oF0pMoJHoFGElV04yq3hC5Wls9tRfWjfQzwUqyg4fashXFckVuMKEIK7qNkL3jC+1KoWs2Gie36kkl3MZKEaQ3w/OVBKl1Ry5CcIgvvGsA2J2Cqv/JlSak26IsnAzeX+kKXLB9MTtcTCnn9ZyCslXvy</vt:lpwstr>
  </property>
  <property fmtid="{D5CDD505-2E9C-101B-9397-08002B2CF9AE}" pid="41" name="x1ye=34">
    <vt:lpwstr>zeAWsxlbC6ghsHrJfx4pgQIFK98BYBI30asDQqMaS057YO66HN8Qyf7ix644M4hY7JgZlPKEhumsCViR9PfrtmVobc14kv1OhOnuiMBI+/OFDCcOalVfTAqjYRcP9marmx0VOdlW9TxBeNEW7LWXo9gK8chqFYQwHD07z8ILQC7llUNxiB/ejC3QoXzmZTEx6C1JRBJHwdTBqMsUlfceBBqjeVFxuRzMUZF4peRb9ofeCmJrEu+8n05Xf6kZwo0</vt:lpwstr>
  </property>
  <property fmtid="{D5CDD505-2E9C-101B-9397-08002B2CF9AE}" pid="42" name="x1ye=35">
    <vt:lpwstr>Az0rzOXhzvogQpiKXMSjbuTqnH2B9DEGuMbPt2kc6b4Nen05ovlPcJ8lniezVojP6MatPz5ayhy+u43aGNY5KaKH4/UvbzfBHFCTLYwiWPpkelCdJ4+xnazBeTidKFNFBUg25p9yhpMDufoLQ3Q46jidCOPm7kc6eOHS3mO7SDhfSPNEyvk2qRstsAIFJhfxIq53y94wr88puale0TFjyQAaZ4bvE5WEZZBTlsg3CNl0LFZiwyd+754v9XTTPjs</vt:lpwstr>
  </property>
  <property fmtid="{D5CDD505-2E9C-101B-9397-08002B2CF9AE}" pid="43" name="x1ye=36">
    <vt:lpwstr>/HCHOcvZqo0xJo7giwdbHE7V2QEqIujuetx2AX6Im9iGYcWujrJFq4RTkCMnW9CoQt1U+oM0xhki6jGnxJMlPiFlhEvZjEEstJ0Z74Myu/md9wISJxjf0XNT8fWZcERTpi6qTD9JA4FMnpQfPcMdg/pTFrMraEJwzCt+Fi5Qr+FLSincHB/+i+lBbgdBj/suvOmfYPOljjJw9StdID5OADygGCUxQsAT7Ry4HwRWMYyALc3Dfduy9+BatyB/XNS</vt:lpwstr>
  </property>
  <property fmtid="{D5CDD505-2E9C-101B-9397-08002B2CF9AE}" pid="44" name="x1ye=37">
    <vt:lpwstr>0qwOeb6+80++jREo8A4x6IwrXn1xRv4V0QtsKmyFrCrKvQEzxq1JIRGWqpKFTS5M4s4Tv5tUlzWAjrThrk/5k+A3fwZdhHq1WPg8h4yIIS2om9IcBAkFMJwwFSABexLi365F8cUCqtl4FIRJ3yUiPJ/UmLWaiE+Odsc+mv9gMs69/YYL3IgilQKgfP45YLi48nafSiNjvumjDHhNmjHBoXS928NuOeywAHZLYZnzng4fRJgqZYWLel1xVYDEl99</vt:lpwstr>
  </property>
  <property fmtid="{D5CDD505-2E9C-101B-9397-08002B2CF9AE}" pid="45" name="x1ye=38">
    <vt:lpwstr>sZgzpd1Wmo9ZI+sWZkItm9R4V0XvXRa/Udl0bEqxoupTdbjea3zXny5bY079OUq2+YiqLWkwT/Ac2zzzVxVD8Yq9kvz15lISSJFcdLl3qNT4i3rP3MJaYo5gqqktq+CZ/CxzUcrz62GdAGFzinYWS9/eP5QrgLPSCgAHHeHOEmWikODHkrHMyVzbGdR4ZtW+3q9MdCgGJR1HmTcuajtf2nih+tLipCGCVtS5m6Wr4NhtEiC+iFnr9OGeShD96pG</vt:lpwstr>
  </property>
  <property fmtid="{D5CDD505-2E9C-101B-9397-08002B2CF9AE}" pid="46" name="x1ye=39">
    <vt:lpwstr>mYtZ/nUsjB5End42D/Ppphb12pCEY9t26VFvY3bNJnvCWA7erJikcyIzHrw16yPKY9/t4GbRXJ9je5M3yTdRJgoZfGTjVgGzFrcyxu0XE3YtVzrOcJUV9Y0mtPVvL57Bh0oVZR4Hytv5AODylqUfFancxTCShHZNfE5kn7DjwdzRo3Lb9ixaJPHk//TSivAFvyGoGoWj4mtTuAN7VV2tU9/bFHEF+y2e6yAslp155oFYfKtGIN+3dcvxKoo/N30</vt:lpwstr>
  </property>
  <property fmtid="{D5CDD505-2E9C-101B-9397-08002B2CF9AE}" pid="47" name="x1ye=4">
    <vt:lpwstr>ontCKGcbhZnmvYLY5F09UN12GYlMEvDAhOY4ElUt822MrpYGVxbQwH5Kc0wyRJyHxunmBCo7hcuoHRxD/APy82TXLPaoqWzLc8ETRvPacWybsh7quczxUaSLdJgosUtI43a+NXtLOwhNBqYbmxtH2zUC8LZ2YfuR09/NPRQaxgLKY/VS7s6mxyGFaTctGLLv8BAGfCVzOXorfx/fOYBMfYzYbzAPJIKAonamJ0HbI27kJzMp2eV8NmUwDm5NiWk</vt:lpwstr>
  </property>
  <property fmtid="{D5CDD505-2E9C-101B-9397-08002B2CF9AE}" pid="48" name="x1ye=40">
    <vt:lpwstr>83se7H3VD2QXTsWngZZeY/e14FRBre71ZhcwBeNJCLA0HrW4uWT0huFHekzaWNfNSwoEjHFDOOKVRK2g+iBFiNMCMUgYWEx6fHFax71+G+u4ycfkwSroFuSnJOcic9Uc4bx2j+QIrHySIpmf8escccfGnfjM2WZNqF3bAKQWh6yJPMmQsdWsbYZ4tVMsNrZUNO13i/p9LmNNrJSFG+axe24a6Q8ynF6pN8BpbXPLuUBe36YbYTSVuvet76W7aBy</vt:lpwstr>
  </property>
  <property fmtid="{D5CDD505-2E9C-101B-9397-08002B2CF9AE}" pid="49" name="x1ye=41">
    <vt:lpwstr>PwSpYcBxEKbxoBZ9ZsLwho3cvs8QCuibY0Ps0o0CFOlV1RZaeIfIHw+3VEr0BIgADXq1BRP0yFphdaPVZcbWCEhge44NHVamVkJkzbLRLiz0zAY9oizspGX8YDZU/ZrnjNHGPbkZyimCKvYfgNAhvYRAOaS6+u4bZ0ZHTxWrzC/ehS1XHwzW4SRA3SyZ7CyRLq6XOeRSHrFTB3FHR6Vn8ETpFgp1b2unix9N4J1/AtImef1GsY6fpgAjbcMaWLk</vt:lpwstr>
  </property>
  <property fmtid="{D5CDD505-2E9C-101B-9397-08002B2CF9AE}" pid="50" name="x1ye=42">
    <vt:lpwstr>tgfszb8l8k595NHH+lkK6FgE+IhguB9yZaOK5FsAaPa5uEG0/8lnpV9XKatq6H7YsMv5lU5E1Q3+LRFAIfHPK33A8PZBxkOo+5eEVlyaU3Bdg8jn8NXwpDw2w+t48Xzwc8SMqEUFEGes3LhzrfY/Rg+SfkiFAEV6w19mFY4l/Kjcsh6xNJEOWqR2iPf3zI3LfDAUXIeWFMG5b8Q4ztsoYGf5XQD/gQiZd9gB5htbAHpfyoW6PT++SoM4C7aMIWQ</vt:lpwstr>
  </property>
  <property fmtid="{D5CDD505-2E9C-101B-9397-08002B2CF9AE}" pid="51" name="x1ye=43">
    <vt:lpwstr>UXwKcJwKoS5FsUg8IxP7GWZH47FQRSeIAYjCJ7OGjLwJyc7ncpMSGHF/K4IOkXIi2E+7EcpvijkzDCy03vOboWpzyxOm3U+XZfKWfuHQUZLXVgyqk5ciZ725BwSXvSVUZJ5ZVlTIcITX6ep5QafPeWtru7fWjsZe25olQXFLZITlSGEXdMY8+MCKueDIbXsodH8gwFRtfmhjwZR8VAVcJnJve5aKaeuSXhFWxSWRthZ1lPwdi/gH6P3zff2QhT5</vt:lpwstr>
  </property>
  <property fmtid="{D5CDD505-2E9C-101B-9397-08002B2CF9AE}" pid="52" name="x1ye=44">
    <vt:lpwstr>CVr82ctLWvLHoO7Az5u2OmIA7RVWrPgrZqMlaua+JjdLRVVK3SwCIVh6I6vy06mq2+5fY1x0OVHnNtfQFCo4MWPhgoBRx5IY1bo+bpB72LjJRNjYA5ffiLQIzDTQA7XQSBJ9G3kDyTrTfzGBnhUJPFOY38MrhLM3wws7P4kU2h4afzIwgoTMOjegtIMhDofR2mlw0glJf5c6/XhezXkXbOX895a7gu8XDRJODE/XSdzXr4GKyaKPv2Qt99+mTpu</vt:lpwstr>
  </property>
  <property fmtid="{D5CDD505-2E9C-101B-9397-08002B2CF9AE}" pid="53" name="x1ye=45">
    <vt:lpwstr>PISzbB8Z3fzFG/ALQa/gIGz8+QB1ioOpEQeBY7EDz99QWJHNf6UjKXMeWrN8fE47SHSS3nV7DuLKP3xRWFzBZ7MhzLpIsJwgNJcTxCQkEm/eQMUZIgmGBPCGRSEkyVTgTuYhVoMhmUNQXEilZMV/ceJODPdxj+GBa9ECPKwJ/I3elyqUC5w7lwoiOTsXWIm3/zpmbqz14y7BIJdXSAn4MZlxWst+8tX3f51mpTkLOwGqq/9nRRODmks7I+SFU+Z</vt:lpwstr>
  </property>
  <property fmtid="{D5CDD505-2E9C-101B-9397-08002B2CF9AE}" pid="54" name="x1ye=46">
    <vt:lpwstr>NM8IQ8prr1Rc1/RV72Xv/hLXwbPgFLdKqp0bPHR4TfxN+tkg6Lbo635WBsCMIa0WSECHAA/ob1cjEQp9X9p5W9qYNpETRO8dHXep57MQSVmeiy1njw+viJtAqhGtTrwbsBfV0pN7medz047oUGpkd3VYAScRi/hMoNTLTSp61ZySGGqERtsGpwBxnNrVdSCwvlNVfhAuZTOL6lJovf1rQVl4fKow8Ty3rVkssC+TV/BDzm8TnIWDb1PVbVnBt8G</vt:lpwstr>
  </property>
  <property fmtid="{D5CDD505-2E9C-101B-9397-08002B2CF9AE}" pid="55" name="x1ye=47">
    <vt:lpwstr>6v4gmWsAaj5fg2H467G1xDpkUP6DbV5sVHoTZVH7KYr14YYZMG3p08DsCAgRMBkhNlS/cYtThiFczeMRGcDE1JMaS9w581VfCs94CG6ypPfGYqAGQmg34i9eA0drKibxc3nZ4xOLyZ+tC58JAVPuJmIONGiO6q5GNefjIwXRHkJoR8hkOIyTTTmELk+dejq2DuPE7gqWlHZ7vD5vs5+DcfPeztKNObPZ4SK6VJ13TKqyOLFvTQKj4wincS3YEa2</vt:lpwstr>
  </property>
  <property fmtid="{D5CDD505-2E9C-101B-9397-08002B2CF9AE}" pid="56" name="x1ye=48">
    <vt:lpwstr>dkQLpCGTgnsR5HORHGpWHx8TEoMuI33jcSm1IylIwnFwRGsSCGZwRY8KvynJ1O0sbESDDP5R2PUwFONmmYhLHu8RB9y9ON1M997ld3MCH/HnbAPPx5t1mIAWCCPCgGynewOudF90yJBK+16Q/M7hQCk/EYchsNXtzht9ZVoHRWh71A4JSKvQp/LdRPUhFbrGSj0QASlY2fQ0h8sdrVIC693gGFaX2jjM9zqNkDH3V8VhHA1fjDAvdQk8FjapqRo</vt:lpwstr>
  </property>
  <property fmtid="{D5CDD505-2E9C-101B-9397-08002B2CF9AE}" pid="57" name="x1ye=49">
    <vt:lpwstr>IghmhfvWNbAq7PStYnfmgAVmBxXgooOBFDEFiiBoT8Hf0dazxIE9M/J3GBUBLLQcKrBlQVG8m3voIFcc/ML71exQpvb0HbeUTa7/sl4tWRuhinFdC5Z8u9uqswyRdngqXbC3IWRXj5yOafNrMJOlnEfhR8sA6V1tkiWGagMqkKzX8aAD/K5TF6jsb4Gnct2pql6tz4k8pq5rKQLCgH2uDXc24Q2YNbxTkhUlAnB6G2CRN7HmwS6w1wfPgJnCJrJ</vt:lpwstr>
  </property>
  <property fmtid="{D5CDD505-2E9C-101B-9397-08002B2CF9AE}" pid="58" name="x1ye=5">
    <vt:lpwstr>HloIzriui2QGfIFQz2JhtPO4GRnaYbWpU2f/BE+qzxWUHfOdSfMN64S9NY+v49bxEGpEE5rwhjUe7qszP3J6iP+Re9+Xui3wdlERvw6kD1B5YMLjrmdbJMoPcNne2eoCV5eIp3b5ow8gYGhP4iNlBKW8RwmlqXt5LVQz137Vsvl7LMxF8uS/3GD1TDEXFYNpyGLPhepz74xc3v33GrK7UFRh/DLI+Z3ZNuQX1XY3pZ95n1jCCiuB81JDbyUEOH5</vt:lpwstr>
  </property>
  <property fmtid="{D5CDD505-2E9C-101B-9397-08002B2CF9AE}" pid="59" name="x1ye=50">
    <vt:lpwstr>RYXyEvtHD2XSroOWp3Q3GHn1osi6uqxJ8bGO0JN7MSmGphKK4S1ooCp0R7UV5d65a3HVwIo1dYLqn9owAPCBZnxI8f8DxUs8s3U0eLE4IlDncEtLmAn5PYJVFa3ib8qEpxtiSwpHd8bSA7mmIqLpSGP7lygJdMWR0vfAor7a9CpmfzCyvyO5c7J5JqVhO/Qteg0f52eg7ANELcvmJVwq+xJJM8k+xxgyCHrI8eWDc7gDfKNp5qu4SAszqZLYr3m</vt:lpwstr>
  </property>
  <property fmtid="{D5CDD505-2E9C-101B-9397-08002B2CF9AE}" pid="60" name="x1ye=51">
    <vt:lpwstr>OejTK9vPvxEE1k9h3pyXWa4rcjPEm8QKCsufxdN4MsgW5VHPAFHlmO2W7+h95nY3/JEgWaizcoaNC6TAaq7Lyjh41zpTEPXCdD6HCCoRj4BWhQv73kq5YSgX3vpt4lpS3bsNttfN9Ay295/pQ1A4ZIZXZQ3RcuOBpMWQwsSUttUsYxoN3Jm0vs4DYM0w7ykIvGHhlr0WbGRuhw4uhRn3PXsVT9IbJuuVDMOswUcqZDG5uSwYKXCHEdVoei40ong</vt:lpwstr>
  </property>
  <property fmtid="{D5CDD505-2E9C-101B-9397-08002B2CF9AE}" pid="61" name="x1ye=52">
    <vt:lpwstr>XtwC9Z51Y9EnludGyrfkhg9VfaoPzY5jxZTEEI/omwaGkoig5Snih1k9UfzeOjnC0exW8CA79afAoPVh7VXEw5i5v3QSUGK1lOcQvkseIAbMQkjO5ekP+Oo1UWuMhd1PzOQOitUkZir61ctG76LQROW6lTMXYq1Ng2Qdzm9JYW5sPHGh1EGF7eGT0DSDU48ScBQJMFs/Pp6W4PArzp2xy3RvLj2Zb12lGSq8xoohLcc8iMo2rAqgKT8eHfaN0w+</vt:lpwstr>
  </property>
  <property fmtid="{D5CDD505-2E9C-101B-9397-08002B2CF9AE}" pid="62" name="x1ye=53">
    <vt:lpwstr>dAKYzJNldR/snsp2afmNJdmIY9antpr9p+6XercGorZF1VPQShsI3TqyY0UkNtLIO9Wf5eU6WVdt9Y5MX3Dk99CG9mqWIwzHj9i7QiNbjhohlOLW6wInuwUUizNdtAJplOrO5wCvAYY98g4cAxTgLuCKBMlBQoxd9MoP1wc6jQF3Cd0yF+p1JGVEflfCMQNqkCz8F5KUc6pJ9vg0xG0tv2qp7s7to0B9Y+hXaAEdsW03e6lUXq22kW2X5D8WHd6</vt:lpwstr>
  </property>
  <property fmtid="{D5CDD505-2E9C-101B-9397-08002B2CF9AE}" pid="63" name="x1ye=54">
    <vt:lpwstr>fhKxvUVB1PgOmn1L46JL0C6Zd/FMIQkzdY/o4sQAd3BJf2nOxFbAVBAvpDgPQhSAFhlm0capriG3OHB5ogWq8nBc5vXo5OwSs9eSRA9wkGRKBCEKcluvoSEoijgYZReTSM3Peq6L0PjxmDMWlFRLP74unxwlapqWYvLx2eS3nqx+3iv9718bM8w2DJFj0CjOZurnvWY7vnS4ECNnNnEXqDEAoIMhJRFSt188z+F/ylSvutP4Y7fLouWj/fgpcnS</vt:lpwstr>
  </property>
  <property fmtid="{D5CDD505-2E9C-101B-9397-08002B2CF9AE}" pid="64" name="x1ye=55">
    <vt:lpwstr>8yN8IRyQLxeWlZp3PqQLWXDLz0dytFUijeU7FHGStT4tZKWiwAaVYyMnezQOJXyEXsHETamiebq9Bu4vOz2UvETFlJslIsfsudIRzQmykZhd8sdwyrHX5JfILi23a1kq6pYyquAKv0ccAgoFDJumNt5xnU3MEAcnMc+KvjBJuaXmAMkOhXEdS6sUygrlbKiyMoJvO9kk/45WgJS2z2jfy1vl1ZH8TNa+8yEDoq+t75hFrW32QZBR0MiTls4EEys</vt:lpwstr>
  </property>
  <property fmtid="{D5CDD505-2E9C-101B-9397-08002B2CF9AE}" pid="65" name="x1ye=56">
    <vt:lpwstr>Byc22RLHVi3JdQhzsibVaf3H64fmytPal2XvHCtwSWpe2a+4gl9ivFLpaHgG2Zg4mtwRoP1zvoX7FHftAdjDoDeCo290piPFizUc/PlSKho9UGowtR20KVaYE/4muwM5jMieoTicKZblNjfGbFseVOOrUfbZuHLpdp9eDrD74OgOmE7tIoUOV7mzkf+9WGTKOrBWmBH31cjn+HTGyNpYh3xeJ7Wv+TSon+o9djv4PMSoOuWxY297WXrMjeZiOL4</vt:lpwstr>
  </property>
  <property fmtid="{D5CDD505-2E9C-101B-9397-08002B2CF9AE}" pid="66" name="x1ye=57">
    <vt:lpwstr>EVTYd+pBmfjum/ooxprbuPaiN2+scGDb4NbjPFj1MbsMBi+Yrh9ZvOKRURxGFqgSAHKHxj1qDabXPLB+YjwDZR/Iwe19SLKwRK8E/HUNDNx9YqC8s+NfVZxi8OuaK6vIVT+Eu5Kv2E4kVYuQ4QmZJxTYiYIsYfypyvJ+rwwrjkvnaE1nqbLJayyjxfAfR10X2eciwrHH/RMQfmLFBjfirGi8RDAmrbD2w5VWqPO13RuHeRlvLR7reCNZPx4y3w9</vt:lpwstr>
  </property>
  <property fmtid="{D5CDD505-2E9C-101B-9397-08002B2CF9AE}" pid="67" name="x1ye=58">
    <vt:lpwstr>wGhnjOulVPSzk7ExBybBVA820jmlEif4khRkopUVcOjAYKRAEmmMPmE15QgHxjvTYi+qLbz1VMZuih4L7sEWJSGfO4TX/tLO8CxOgKU/uLB3G+eWnQDIEemJE/zfJT1qj6w+cPOArouK9oikSqVUeASfHarpWh/6FjoP/lh536yNfoOtjNXd75+z8vHQ+9U1JdKTM8i9AVBQ2IUFfwLh/eHfEv0do+xdY5v/lzrno74of7rtw2r0ymaW4uSrW1J</vt:lpwstr>
  </property>
  <property fmtid="{D5CDD505-2E9C-101B-9397-08002B2CF9AE}" pid="68" name="x1ye=59">
    <vt:lpwstr>06rdvIFUdJKLIoqR8dU293phQ51VNw8EWTSFk7/0khkPqdYE+kE2awhkXVTSEK4wFLCdJuuKvHHCWZYheOcqm46mL8rJU0J11AjcRPijj66UinKRTlWtzGF6atX+OsuH6AN9EON0DtYOVaXGANoCmWMTCIp55y6mdtwO6AvK3TFrTmGrSihG5kimaDJRPYe8VpqTdNThhWJLb5wrWIAHwFgXOnO02w/0zFyEGmWpbDT5V5pqgX3tLAumBLGJi91</vt:lpwstr>
  </property>
  <property fmtid="{D5CDD505-2E9C-101B-9397-08002B2CF9AE}" pid="69" name="x1ye=6">
    <vt:lpwstr>6Yjqur/6G5zMDj1vysNtBCnd0bQmZFmml+0aUmjVj5lXY80oRVZc2kB+xEpSCwnCSUkA2yBNwOb/hFDctgFLioXBN6caKNdzdkfOGvK6TD7Bj5PfbxYC0RwhtsXPneVo6uWzm9/2O+QFjQzuE7oAN8+Aua+q1K2aTBMyM6RcRq2QbVEJnmv3kR2JuFHjkW033UyOeG6W+g0TfyzYpzZ1hWN+ZzcFE6sZphp8Lr7Ghbm3Up4D9uMpCibWgi7KbpM</vt:lpwstr>
  </property>
  <property fmtid="{D5CDD505-2E9C-101B-9397-08002B2CF9AE}" pid="70" name="x1ye=60">
    <vt:lpwstr>SXXqz+4lh53I24NcwhuL4h8Q3NU6GpnHSc7q+4BYlrQ7C7J9xHoz6NfHbCnO5Fc+uwttS9oIwFUAdK+EYCuG+H6a7QjfO20MDlRcwhJTSQl2WahrldCpguw2iX85FKhOhSxSdG4jpIATQqG/ekWRJntnoBTxMdPUwpNxCcsXHvFtEM9p71Hznlp5vKXyPlga4Qrxgett1DD/yzznRA8SVfPj2s5Tpe+8/UhCzIoLjlmVp94d5nS0YexKWEBmafR</vt:lpwstr>
  </property>
  <property fmtid="{D5CDD505-2E9C-101B-9397-08002B2CF9AE}" pid="71" name="x1ye=61">
    <vt:lpwstr>YOTkWH8+iXrJCq3W1dW7Td1LgVju5qhRw8mJnsZ2C0PhR9xO5vBlxylawgcZiZlIEkcUiY18evpn1Xau05WiZVkIg06e6PtpiFTtDh/QO5hAOADk2d4l31aLZAm/6d1MgUwomd/CXSFAIBABxbFnxuSIP4WlBqJo2fL/YCP7/RXNh6cY1PTl4FNuHhzkgGwEY2iiHajSwKYVb+SmlVMV7jWgjxA8FFvXAJNOHE+TLOkKdHPREJBrd4v3zWa/yEP</vt:lpwstr>
  </property>
  <property fmtid="{D5CDD505-2E9C-101B-9397-08002B2CF9AE}" pid="72" name="x1ye=62">
    <vt:lpwstr>GNxaKB71CE4XaEm/wZHtJjJI/LwPwl+h5+SFQh7ZSLvMvlTjQb6LCBilsJ1plO6vjBhv+Ys3vs3lDQ2pFpF67LRJ/6qomGFfogsHiAXghUzloCmMQ1KeYIpf62rvcFYMEE26WPT7uU+eXkGz3t2+o+XvRUsY7rAzmJfN9F1YNmH/rvvxFYyty3udV+38hY7bH4AnO2hlZf3X79EZ+hrCL/oa5lyx0sjYkB3fef3DDhJrsDCIvbIIIZlORPFB7o+</vt:lpwstr>
  </property>
  <property fmtid="{D5CDD505-2E9C-101B-9397-08002B2CF9AE}" pid="73" name="x1ye=63">
    <vt:lpwstr>BRa8PkwW/XYyWeVTomFsUpjmQ+xeRSxPNZxwHXi6S5wjoz0e4kMVtR6S40BK3dVgyyKg1Anc2NJhiiIrPRAeoWUrB3QJVOTscCZxjPtbnGMKd24kENJGvhS3WgD4ofkJ1J2KlNt9Lxh1FHbcgDOECS3yQ+CSnZd+7o7lVZ46NAl/FU9ZqerQNpJjOV8DF5AvfNzQiEXNmZ34tGpTRp62FDx+3v9nrBCBc35kdgGJfe1H4KOT7/bAhmeKdhD7F06</vt:lpwstr>
  </property>
  <property fmtid="{D5CDD505-2E9C-101B-9397-08002B2CF9AE}" pid="74" name="x1ye=64">
    <vt:lpwstr>EWPEhj9m2VgpUIz5T2VB55uHcKRKxXPhmW2IW4gAxx2/jILlT6/S8TKKSDLDPEiJw3wm8Qy2zsdjs8g2h6gQCYokRADeFwjTbDIZAEfQqjMUBLOrHdNekrJcjeWkhKdoWOIj7CR9T9h7pVipeneXmbi4cDZwm0M7rsfke43V4pscgtkc9Awmyj3EWZAU5NJ5zNJ2gNNZQR9Kjq9FVJZlNGAqKD3Dnmlgms7mGDMkYRYdJygHhAi35+xiz3DJiD5</vt:lpwstr>
  </property>
  <property fmtid="{D5CDD505-2E9C-101B-9397-08002B2CF9AE}" pid="75" name="x1ye=65">
    <vt:lpwstr>vzNC3M0YQMUjENavA6fqB2sji89W/q6qDQMtEhKVkzpykQ6rhQct3UA4KeDC6L35wtOoXnyAcuSEOQJR65t9qdvF1Kr2ds4oalO0lGlHsm+6WYBK4IPi9QnEzvRlQQUFxyM1GLu38LdQ9WS8O/UqRn3IZxVjGRFpUYprJUUCTtXZGET1KtfFm/nNmO+uawZbK+UeGMOztnghInmdKQ7EEtxfY+YnTmUWgpykiP1bJeLPUD23/KVq5qVEWyfP6+K</vt:lpwstr>
  </property>
  <property fmtid="{D5CDD505-2E9C-101B-9397-08002B2CF9AE}" pid="76" name="x1ye=66">
    <vt:lpwstr>vIBdRR+FSLt5kaWev9PmiWj9Na9BXOZyF2NHwOeMFu8OjydL9mJkET6Ux5BVxzxFm6ioCroJBfQgI7YPZ3O4RRdfil4IVkT9ygmvo0sVM8N/b33C6VgG1+x5+ZxUCzv1zuZCD6tNC4gdjCAWLkqZL4cp2xs4GdWKhh6pl5edERZubj46kAhjQnS1Rbc1FstOC+1MKNO7j/KjqPZEeBIAoeiAXCw2IWeO89OzwIhPenH/4FFCGq671MRTTCIXdaE</vt:lpwstr>
  </property>
  <property fmtid="{D5CDD505-2E9C-101B-9397-08002B2CF9AE}" pid="77" name="x1ye=67">
    <vt:lpwstr>iKZQdPlyENeHYSjpAAPohHjqpRkbcapSMgf9S3NZAUEmXWjSPiy8OKUH8dvtF+9+HTlzKFycnjGp8BxtOdFFgCkkpQ0MCS++5UubrUG0ZT8kbcpuJHFm5DPwZefsP/5yx6gb8ifO1jWVAj1CRxS7fgy3wU29y6he1F6MIXCjbpBv9Mr+Dc7RrBTF/8Q6Hany5GgOUoNOZU0cc4cTod2aVU48Vn8SXkz8eTZnk6FZYlaO0PHMv4l5tgLgnUmXaVL</vt:lpwstr>
  </property>
  <property fmtid="{D5CDD505-2E9C-101B-9397-08002B2CF9AE}" pid="78" name="x1ye=68">
    <vt:lpwstr>cRPaaWaDAvCGfsfUgOmEQeTBgI5Zs8ZfLPdpA/SLvF49sjC0ivCuj2V9lFBIB0BfrEHjjLfH9mV+YH7Xq8uzXi+21+TjrFYXifstHtOoKMEiaS11ZDmbQZG/ZzCbE7vOeuxhgfrvPkKTCGGpmcvY8u8CtIu0nWnblPOs+gIgPPkRTP3cstIORS5v8XEy7RJRyJ3XtizlsAi0Te8osBodLcSjTSjO3t7GoWwbsAbCuLnXHDwKs+BHzYun2P5zH/N</vt:lpwstr>
  </property>
  <property fmtid="{D5CDD505-2E9C-101B-9397-08002B2CF9AE}" pid="79" name="x1ye=69">
    <vt:lpwstr>SGHidT6XjuFgeR58URoYmiARIC5L6pGH2+rtrsbBj4XRiFZPidsNxTI8CD2228CIj/qlxe1W46NEynuA246QW9N4HLljIlIf37KS7AhJfsX5hQx7PpysefnK+EsRFCSJx02x0u+MyBGfW5RBUw7K3lO+baHrqdMANo2/0oxrh+8NvN6aMgvo6A4JyI5a+FI7dSdnUy4yoa9XouK/mIpcJ9jBXxge3htHGK24sQQIyqCrpOBAeeDQFhlhesc+AsS</vt:lpwstr>
  </property>
  <property fmtid="{D5CDD505-2E9C-101B-9397-08002B2CF9AE}" pid="80" name="x1ye=7">
    <vt:lpwstr>aqq3ZEz1IzLRySKUcA61MiOcNNNKM086NskS2tAiyfd37b+GWoFAHj8Nkko99CRIksanQmgWhULN7Zw1YweTWbU0+lKxyu7Ng9INovRokZnWir2LuYHH0jJ9qzBG8N4pSeZ8Ht0bDhWVLgw/Sl8V4FWq7ii7tiMYCcYTJ0xCIQs1D2x3nwUIbanNbsQfgfW1mAPE5VYcWqlH/me3BzEmFjVEEQaSGj0Oi963Uf9xHEy+ssP49eI+EoeJd5jO1K/</vt:lpwstr>
  </property>
  <property fmtid="{D5CDD505-2E9C-101B-9397-08002B2CF9AE}" pid="81" name="x1ye=70">
    <vt:lpwstr>HQ1EqaqRWMHGkpf/+uE+U1XjevnQPDRswjZwMPM8JjPD7IaG33jHwLd2btaqJkbNIygbOiw1mNk4drpPzD7v7D5Ea2ra1uouaNYgtZJYf8VoGnfqOr8QIKzIdXyajvF+mpAqPrNfrwlDtKQM6LcN6tv/MImWnnkTT6eZw9XnTVLTlPKLWxfkZ3qhG/16932gS7FkIFfZiv8HaDcF/S7r6ywMbcUPzmSUE9AG02Or3ncScqzyS8D76JPALZ8Cp+9</vt:lpwstr>
  </property>
  <property fmtid="{D5CDD505-2E9C-101B-9397-08002B2CF9AE}" pid="82" name="x1ye=71">
    <vt:lpwstr>U3YkJsWEThje7r+fYXf81F9+DyyQFCGsQvb/O1XiTEvIxU2eWnkGC4ixqnj9XdzjZW9RIuz326hv9suvoFrJtmg/Uzu0lnY7umfYMsya5Qe6gZrvpKA+FRCmj438yvZoHfpWNhi5Y68Yfe+PoOMIFMNHT2PxrdDOAXsc//qAVDrz7mTN4h7eFyVLl8bbKPe8DZY3lxNjGwJBLQKIA9M3Adpybhez1yaH1wsKIENZR1mBsj8EBVcd6uSqeQYJlBu</vt:lpwstr>
  </property>
  <property fmtid="{D5CDD505-2E9C-101B-9397-08002B2CF9AE}" pid="83" name="x1ye=72">
    <vt:lpwstr>3F9xyCZ8OALDLS7fJOmjL5395BlVetjkBuQKtHRw3QZPLWAsALxpcOpmAx+d1Tm+lqO63K+vy+yPUiSiXwp1h48xSnSAwp74jd4pR2FDpLtGkH6JxjWPYFnAj5pyq3czzjHX0XnBVKlrjWX7aqbzCSWRFHwHzdNQM5snUp7XqVZ4nAI1u+JGg2tzLRk1yDnzhs+cozf9sLi/D5YpXHf8EB9hHFF5Z+WJ19PCUa++jd1LO6pYfaKWJpgwsE7POvz</vt:lpwstr>
  </property>
  <property fmtid="{D5CDD505-2E9C-101B-9397-08002B2CF9AE}" pid="84" name="x1ye=73">
    <vt:lpwstr>vw6VprtIrqswhi4xXeI+nNRl1fBtebgI8hRKnWt+nn8wY46EPquHi3138r0I61EZILDj68O2dnMQ/qxdaPWurXQwzhP7Y6RuVi1L4K3C330+hwSDC5sE16ZxVt9saMEM6EwWAf4Pl3o4jY7NzYRIfMiu3W1HxstHwvulshLneeyGrZT2ZtFcEvSQzSwpUB1ZP4nnRmXKCjD51YQwiVIqazmozfOP1j4pwgYw6KHypDls8xMBDL8wshHJ4H+BZIa</vt:lpwstr>
  </property>
  <property fmtid="{D5CDD505-2E9C-101B-9397-08002B2CF9AE}" pid="85" name="x1ye=74">
    <vt:lpwstr>PUoXD8FgMI/F5+6YdMmJv+BaBPcb99uu56NB14d2+FiJ1zWlXGnoViBbVvf5r2B7pmClXzBuX94IdbIoTP5EeG9tp+lag+yScgnldwawSrdljUlTYja5sOq5BoC/4CQvPdXoqJYzJTC9PBEUMY8/NbdK6A659turL7KbKQDNU7eXMb2ehqTexcXQJPn0pyj0OGLp8EHU6XwlYtxPx8ZySUIydEagw/mtqGOT4dMSJMcF4P2m+jBKJSn7RamEh3U</vt:lpwstr>
  </property>
  <property fmtid="{D5CDD505-2E9C-101B-9397-08002B2CF9AE}" pid="86" name="x1ye=75">
    <vt:lpwstr>foRG4bsCdNIoYAiH+QWTR+cQKe/bAp+gL1J0piIgnzg0Xrk88D24brWAfvYHnlJ57CjVmfdKGI4TigRUMgdHD219OIoyYC7tTse/RPUlebfsXkhoUf7m6uMRYx55F2MlG93UuWWmNCYaNm5TIWHz5aXj0HjZKckC8xkqVbmmk/xmRj+nA28VqzWnCNLOazqKeL8fe6tsHnVINBDUIP+V3CLygZ1EOvoF66oI8REppjzoEZ/O3tQNN93EpApW+CN</vt:lpwstr>
  </property>
  <property fmtid="{D5CDD505-2E9C-101B-9397-08002B2CF9AE}" pid="87" name="x1ye=76">
    <vt:lpwstr>cOlh58UWJP4FAVMAfp0Tw4G0lYF8DmQ7bi3nqWSzfZbsrgZawcoLtU32gSVYasQPA0Qw30y5uzQDlta170458OGmQrV11Ozaxt+JBXGFB1su7CC6+evxiLsBUjr8diVDLJ+DKOpydBeGixfwflsPr4Ll+j/LWrcRHHo8ovViYFfGWHbNsuqLt/YfKP8yrbbPYhkbkpHftEV4XhsKeYwKgH1E1Bg5o8ny73Jz9ZpBbpjHP1bdqoDZMqkIgjBlyFl</vt:lpwstr>
  </property>
  <property fmtid="{D5CDD505-2E9C-101B-9397-08002B2CF9AE}" pid="88" name="x1ye=77">
    <vt:lpwstr>rbhY4UIFLP3s3ft2fUvpuUqG+NG3ZMqJX6bOZ1d5fPzVK2AFXGaAkPLwim4hG1hC4NaCwBVodYKXoX8STRNHyuyjK8sS0ILgLzz1wNnLAISLVav4yMubLL2KPa4o4K66OTqDSLGVKczsikdG8EZcfiUOCyM2f03KJ9TeC7tb0rDYUtlbVIghzSrWzAsQwOvLaqrkJ1d/ylOVMtWA2fc1XaJO8Z0jX0RgCDhWy6LfU8WBWYsb9LAkf9IZAUjakhq</vt:lpwstr>
  </property>
  <property fmtid="{D5CDD505-2E9C-101B-9397-08002B2CF9AE}" pid="89" name="x1ye=78">
    <vt:lpwstr>dvPTgiHf4wY1I/mHAlIp7Z4NKZVtdQUxlZuhKHGe6ZnLhM4GNTWepLZxaqjSawczaWsCUBnNNgtGV0Zco4Ic0gnMa+nio5YkGPCrlFm4JajJXr7lnfoWtIFCqGUpy3vHKHo2Adx8E64xUgcGtYQfWcM3QooiNOwN3pt0kubUy2os0JfslPiFrLYDPy0Yq1OF2zSbEPqQw6yo+0VnCJr4z56Jjy1XvcGf2gFJ5iohjFLIGpOGng9XPB5Vf8Aw4Ei</vt:lpwstr>
  </property>
  <property fmtid="{D5CDD505-2E9C-101B-9397-08002B2CF9AE}" pid="90" name="x1ye=79">
    <vt:lpwstr>fWtK7auKxC/tyHZe+MW/R5gGg16c7WrRnISKI4ZGuj6nXk2ql+9ixOKD/ErO/MzghK3Z1vRlz/BYtnAoWGzN39L9UGgNZ6BF2LOY2UYPwbIS5jbnWMUqyxVavjNkA8L863X5iPuuMRAwr7qk2GauGH8LP/GzkAH3oOu7q6qOSoKqDhv7G8NwCyQMMGMMxlA150xFlxinHv64GcuuyusvHmLGADFGSi1UbOg8MXPc0ZJ9cxo4o1ZUYv9q+pbe4eO</vt:lpwstr>
  </property>
  <property fmtid="{D5CDD505-2E9C-101B-9397-08002B2CF9AE}" pid="91" name="x1ye=8">
    <vt:lpwstr>ApEOxrYpvfJTSOI07q4ph+gdJcwjNfliSAE2Ba/1xM9ZGXSfl25TrBHZDMFZrbEFimvImGLNyPxsbANv28Fibg3CQsQTWHOq8WFYCero9UbKpku+P/EXK2UnKqCBW7G2O7yF7XYkJWn1Rz/Y0FKEcE5ctmQop1danX9SR+RB5PmGuLKObchkdM5aG/ZViNGOb9gltmatm67/isv7DJETCzFB+ErBTv7zGZeAn7axnqFAcsRv8jBQpXLQB5jwPJV</vt:lpwstr>
  </property>
  <property fmtid="{D5CDD505-2E9C-101B-9397-08002B2CF9AE}" pid="92" name="x1ye=80">
    <vt:lpwstr>u3tP3+9LYAomMrkz4PYsYJPQpBxtYZ1PCweeT4zvPqHybJ0n8tXGbK2UKULy7WecKXExuUuFPIBZNZYIR5yk3m3HXvAOM9NjUgc9z640QoXaCXSJqmorww1ibD9dbyZfbf0GL7AdMvWBmxxFxnasmzWN1i28ZeIK4WK6DGc+Nf6kXe/Y8Z38jsFmpWDS0ZOokh+fQ9WHyx/STNM45Z0GkQAmiamQfEMZyWi9tq7ioGfo7Zl32ics+oWed3Mlua9</vt:lpwstr>
  </property>
  <property fmtid="{D5CDD505-2E9C-101B-9397-08002B2CF9AE}" pid="93" name="x1ye=81">
    <vt:lpwstr>tnSu7S8+qjenB43A7s5VBiaHRQl4ZYmG+D8S6sMR73MC2VSmT0qPpVZtJpzHb2QbFqob66m4++PBKyZOwLrvG+EW1/otVWvyWk9tZbnU3ogvrgZA86atxOf3xPgJ7avodJzbtF4nzSAtIXqw3pM2Q1AwGoXCvUg3n+qVEaYdtW8fv2ko287KGOgufaWlXa1OKZMZgFfPDetWGjbc8YO7I1QI9rPl5PgKy4JUlBR2oLIbKMHkRsap7W+dfzrrDyI</vt:lpwstr>
  </property>
  <property fmtid="{D5CDD505-2E9C-101B-9397-08002B2CF9AE}" pid="94" name="x1ye=82">
    <vt:lpwstr>LigVKcLwa+MHLYL+YhrVr1d76l0by+iPIX0zReh0cuopiQ1XBifb9aQ0rVbKZDpA0fX40hxmdCJ2Qs8CLUhkAbATiHlv5OjXf2XOcNWdGNeiUJtAF3sbJjm3Ifbg6kn8d+xIShjwko0EPngICbZVGf04KJc3Ryox/pfBV6/SDgycvA7rdq7IWuqpO6uUdobS/52KM16WC6e1gxBgKgI14udXaXNXyJ6/xhF+Qac9pFkTfG3TPqkIvM+4qACMl1H</vt:lpwstr>
  </property>
  <property fmtid="{D5CDD505-2E9C-101B-9397-08002B2CF9AE}" pid="95" name="x1ye=83">
    <vt:lpwstr>0eUvAmS1qlk9EMDPOKCrLE2pCbZsYwBvpn7+Q7cOQFd0n61NpAQv672XaM3Z+AYWSKPTcIHTWkKXaGHIh0GuwWbV2i2doMqnga/lBgnvg4kWXtrV3vf1kAFWCRmlgHudrkEEMIy6Gbvzn4gw/MrHs4IdtqDc1vQnYLkBXKtADOP1xFWmiw06nakAvXju9qamg7fFki9CsY7foghi7grRLXI+o8DEeFyETd1jrbieywWTEpnBDIxr7USKCiyRiX2</vt:lpwstr>
  </property>
  <property fmtid="{D5CDD505-2E9C-101B-9397-08002B2CF9AE}" pid="96" name="x1ye=84">
    <vt:lpwstr>XH39BMNa5gYWk7+wrhcN62AxG1wB+Tkowczqjy0nLihlZt7COawsE5vDzcivUvsqmVOZ0wUkiQz2YPIYsDEAf+8o0xTG//j+R2MhOE0WVasOV/yQVSuFhLcxIA35fDBxEh5LNPrFS1MLQTvFFftVQgeU7m9SmxyGKkl1Vc0H/Pa9b4MZM3DhV6q+tt258cYr+DuEpHsKmVlTXnVJL1UCCiHzcf+REb7knZWoFlrq+Em9ACtIpnl7640o9liSPRz</vt:lpwstr>
  </property>
  <property fmtid="{D5CDD505-2E9C-101B-9397-08002B2CF9AE}" pid="97" name="x1ye=85">
    <vt:lpwstr>mpsVR7qXsfYst2XpXLUyaUvLYS1M0Hp4/g6POiZuAvzJhKmCW2c1vWPH7KLUQr5UEGF7DC74AezM/3JcKkmv981WKsd9ThL6PvfS4uwZkNSJX8rliRNbNtN28Knu+qwe2tP790SjT3eIgz4UAg3WVyax/W72KkB++cA9kRHyacek3C1gEjGiBgCXMtEs4HFJ0jsXA5hCIy0hMZ1QXFidwiPEq7Smf56nPc8ASRAY+/tNSiJrLhQoqIlCmJNjvpe</vt:lpwstr>
  </property>
  <property fmtid="{D5CDD505-2E9C-101B-9397-08002B2CF9AE}" pid="98" name="x1ye=86">
    <vt:lpwstr>um49pL1Tkov6BTQ87caZWKwex6jYr8554ENS8GtdRNri4WWw9/1o/IcZstle3HQkRsTrJUfZxfCCkAQTfKa5ODG3h9Lc+jvrfqyQxRsJm1fFCCD2y0+z1QOJpgBzZ5JP8INELh0PPwl7a8a92iBaXrVCiuxMS+Z8qVVeMRrAqoceUn4KqqaYAYlJ26w9vg3/gMrYQqDLBJwB+10EVljFxK1cstybJG7DJUydMkwBrNkdBXrDIjE6yfP79p+R0Aw</vt:lpwstr>
  </property>
  <property fmtid="{D5CDD505-2E9C-101B-9397-08002B2CF9AE}" pid="99" name="x1ye=87">
    <vt:lpwstr>d63REOFzNffZd/ErmDuDuFb8QWyt0WspwrG4pYs1ZKHeoaQO5GnQAU0YXWsbz9WKNnqNIMlUz0g5RRjbmZvgB52EjNl3ReiDh3E9w+uNrayiXa2NnbWNU4MlvyBVMzGfSmDTdaQ1k5Nvi2OIO7r131pDAkVtSOaSKM2MaR1NsZideKUybdgb4jeus8PnM0arU/dlclr7dM0u4qPlPlob0xcYmKh19fUAacSt4nYENtD/astWPAUAxzzQG8yyrFR</vt:lpwstr>
  </property>
  <property fmtid="{D5CDD505-2E9C-101B-9397-08002B2CF9AE}" pid="100" name="x1ye=88">
    <vt:lpwstr>rOKOcchdKSw1FQHDRdhk+fp1PHOoWob9cgpCtDCsed38iugvZWu5M+tJmX4IpZzXcEGmH+1UAORcvXlvxk5ig7yZNm9En2uz+tKQYlyX3wK0jz0vsXXAW5r++Whv0PemtEmP85w/L/Jrg4PGLz6Zdls7OviCLomYIh9xA+0BIbAgNaAHyXHWAoKWYd449JP5VS+fSBMTUqKO82625VN5abjoOsbP/fD4BKIEFSYzOQp/P9wlZAfn3MKhnYq0IOh</vt:lpwstr>
  </property>
  <property fmtid="{D5CDD505-2E9C-101B-9397-08002B2CF9AE}" pid="101" name="x1ye=89">
    <vt:lpwstr>By+cY3h3W8w1yTAzQW4cjLTjHF4xS1T+DRx9mct0qPvyBaGpgEq/axxi830dYzRGY/8xbkwgz+xH8lSzUK0tqzr8l5jNys2rxJhLAWGBWY3Z/AkGIWnGwkN+wWHc6vEHaZm55qL3I4cD9CI5jj2PBs+hluxDI6km7AS9/Gb44KberGzbKHY0t1ZP98FyU3LVhex/qN4o7Nc1X6RGnrm+4mexXpkHxtill4SP50RVYsNqCu7AcGS/RU1Rl3ddWAc</vt:lpwstr>
  </property>
  <property fmtid="{D5CDD505-2E9C-101B-9397-08002B2CF9AE}" pid="102" name="x1ye=9">
    <vt:lpwstr>6evxObSTC+A/0iM5nPwDrUpNio+D90QxBK0KtyqE28DyEtkC8X2UrLu080cE7yb153W6oUVV84p5IOVFHxX6lkkEhAZJmz5fo9e0l2Ee4w6RxDBZGSYwBaFxrwh9XL/5A9+6S38Ixpt8jfYSNYnACr/Gik+UsWdQColvgK+bt/aFLmIVHMJldO5TUZMXPSaLyQnKThOEeGEuaqe4buJRs/MdthUpdxrEp+mxG3oU0eXQuKT59h7J0XaDKXHJqx9</vt:lpwstr>
  </property>
  <property fmtid="{D5CDD505-2E9C-101B-9397-08002B2CF9AE}" pid="103" name="x1ye=90">
    <vt:lpwstr>IjA6gJKStOuwgp/oIbMR9ehjnuLQxDLRo6OroY7U+dX6Y+PbkaL6Iv+rbbION8p8YMVpmtwEs5E4yKwDx52T7K5QMMNrdXriFA4mUixCjSeOar+s34ctWqDCXdi02+EOmnpTj+sm0R8/qtXoeiC/5VZYlMTkuVisWdL+JUSt2pqms9mY/Lvn6820ECYhSQDhQHvrB1v9y3W/NY+oQLqzIw0/SNf7y71Xf5cybdZEC/SzV6p99I+rakisNva023o</vt:lpwstr>
  </property>
  <property fmtid="{D5CDD505-2E9C-101B-9397-08002B2CF9AE}" pid="104" name="x1ye=91">
    <vt:lpwstr>mvNORyLnry+Xfs1Zmv4xTsX8NMhNZlxOJ63mEtPDEljJFUum1/ZyP1fn8kCadJkHGzEF/KTi9yEvH328SNcqvq9IiSIYDg70JPBKOxIaor+krrEh/AEK0tZF0p8Uje88V9ZrEbBD33Fqt+khR3z9Vrbt9wgrPcalmEbFlIByeAt3crf9yk4nfd0ILZITGCDuy1BuA/78DBZljPxw2CdnYg+3tIjpNbzFWZAz5WJtpaK5RGPkjTMnLrm0ctaqdr6</vt:lpwstr>
  </property>
  <property fmtid="{D5CDD505-2E9C-101B-9397-08002B2CF9AE}" pid="105" name="x1ye=92">
    <vt:lpwstr>1DPU+gkWhJSiLKRL3dz7z6ttD1yycH7lpNKG4uf+mrGCpThBM7Z6x0R59WlFzD0LbSJsAcKq4naQVUbamfpTbC8BqKI6AQ9ahAztPs9XgOF7g3Lk/Qo9sB1s4qJQKaeHU5gFuE9A6rVyw8YQSZdMaNcQI9DRYjiy/vnxeR1xl9mcIZUHM3Ak8kuIZlPZHv3RLN5x8U+nrODhtLxrU8x0R+SnYZek9nRoYbCFb6H27OIosGec62cpsToj5vPKmLe</vt:lpwstr>
  </property>
  <property fmtid="{D5CDD505-2E9C-101B-9397-08002B2CF9AE}" pid="106" name="x1ye=93">
    <vt:lpwstr>cFlYOV+TDGk9LrvVnMKLVlik/33VZlJX5RsvvbyEHKXLy13cWlSwOItRmowbY44RYtmOEWl09Y5bY4GeMNHWbkNPfzzTSLL+NhtqabCLIsHZC0vVakxKTC/zq36/ragLNFmULRIvWc/xuZORV0fkkWIHOE9M9nDyZLK6hPgu883aD0GFzQcYgwmo2ytnM3Uskm2t4OTbejCj8uoCxobew8jruAr30MoUZQrOULTNaXcEBoWe4zF566dUJQUZkM6</vt:lpwstr>
  </property>
  <property fmtid="{D5CDD505-2E9C-101B-9397-08002B2CF9AE}" pid="107" name="x1ye=94">
    <vt:lpwstr>JEqnKVOdvhNiGNd+5A+Jh8AmhQJ4o7dVVRqhkYOFIIc56zA/EIvW4Y98lIjPQltLKVdu0PnT0cOf1Z4arp9u3yWD62svJAiN3P/JxAViQJ9glVIQkj39CfF4pWP+q4H91O6sEVn2n8YsEXvHhgwb7c/hur+0YX08gLcAR89/Gxe/br7QcamSTzg7zOAkP6jYfeF+XJMqjWLBBWoSegMVPW+41Z8rejPGoJp/5RKE0ipWNGB60CwuWlQwiDUrjrI</vt:lpwstr>
  </property>
  <property fmtid="{D5CDD505-2E9C-101B-9397-08002B2CF9AE}" pid="108" name="x1ye=95">
    <vt:lpwstr>lvRxmfmJvsbF3rE3i9zBWilmigEllyAr/HXVkeoHWk0ndQnzfVDtu/An5Zc8L4AmX4c/RrIXSrThkMPFgPfhX7QXBa7tEJI4+cZ08/3k0y3cvznhIDTeM59fIivGJIXs70DoynO9RpizwQpIX7fI6pTDZbyfX3dJ9mtxX8Mwx8LqP3NVnld8VXGJ/wdzsj8gqTvN2PwwZXkh3lw9mpgu/FjrOewv3OdGHdSRGPOKNTZ9uGEi4xhLJtkiFvxBhV1</vt:lpwstr>
  </property>
  <property fmtid="{D5CDD505-2E9C-101B-9397-08002B2CF9AE}" pid="109" name="x1ye=96">
    <vt:lpwstr>mqC/x/k8n7thDYHKIQJ04oMGw1+zrpJrOSibqV0UtttXi4/TgBeogQFN/hLPcMurU4sX4lbMIdz7INOlZ2R0ZroQ/Lr5F3lBhNENnL/Y5SlEbUsM/STQVh6GLayI3msi89d0sfjzDc+fazt1kXiQLvzM1QahxhB91wLofvZHf8y4j6HRBTiJLgfderqR4syutvs4M41emJuIPQblg54409qNcCYZsHeCn7mBlNKzB04tjIgoDQCEGiX6njaQE3p</vt:lpwstr>
  </property>
  <property fmtid="{D5CDD505-2E9C-101B-9397-08002B2CF9AE}" pid="110" name="x1ye=97">
    <vt:lpwstr>2jjI31YeUexKlUa0502tzAJx9NKMkZt40ciVgklrjOwX7K2zGZChx0iTz3FhEqhQ+euHsi5dhVB5CIfELuReYnaJ7XFkbdOgUzZJjRIuuz29vdM3PV92Ww3N/4cR8itiOGMdjPm2vnHxxwrRRUXOSRx0Fu8M2xSsmxbedXk+RGoVJmtRBXhnoGg6zGOp+FcnIOTXi7v0JHtspj/qw931ao1Aqm508V3ng8o07fhw2XPvUTs86dxFf5b3sh31arT</vt:lpwstr>
  </property>
  <property fmtid="{D5CDD505-2E9C-101B-9397-08002B2CF9AE}" pid="111" name="x1ye=98">
    <vt:lpwstr>pFLJAAV4Y/CoqhnRBZtBjJw8eej1x5hLF0dB+p5jm52knLLLtUe29IhxSLfYP8nRhtrRATvYfiZTDN89AlZz+a+D6vpP4hbDOn7nFJPEurUYbjm7j1vSoa96vT+Gfcwf2uebTH9P2jOQQvDe9HCr/FWYqmE1zoiKIiVqBNrUlDJKafzTYdkrpXL9vrccY5ETDO6MtW4fZ3WbBZ+3t6Usz+/jeBEv1vgFC+VVmAVUT6GG5+V6Rn1t/H8rx9qaD9Z</vt:lpwstr>
  </property>
  <property fmtid="{D5CDD505-2E9C-101B-9397-08002B2CF9AE}" pid="112" name="x1ye=99">
    <vt:lpwstr>5ZdYDb50OjAdMdjynLun432Gn/33kXNuSCMJ/mMm7jaoNJtAkHrZzYGz4oxNZaDjjwCAXn7kl0ra91tYZP42IbsK+5w9rcps8kkPWMVs8WOsS9upVGwbkSaD7m/LMJWJ+P40uxouaK0yl6ulXEFvm5icIw69IxZvewV/bDrm7jRQXugbYXVYqt+k2hqrq3w/DO08ZPq43y5Ih4fMbNFzSd3maKJqXYTDWEFOov3UoeZQkuQLE6Y7hRMlqd9gtBn</vt:lpwstr>
  </property>
</Properties>
</file>